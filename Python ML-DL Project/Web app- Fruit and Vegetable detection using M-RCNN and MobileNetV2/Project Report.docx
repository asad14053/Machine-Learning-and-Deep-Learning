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DD5B0" w14:textId="77777777" w:rsidR="0045576D" w:rsidRPr="00B964FF" w:rsidRDefault="0045576D" w:rsidP="0045576D">
      <w:pPr>
        <w:jc w:val="center"/>
        <w:rPr>
          <w:rFonts w:ascii="Times New Roman" w:hAnsi="Times New Roman" w:cs="Times New Roman"/>
          <w:b/>
        </w:rPr>
      </w:pPr>
      <w:r w:rsidRPr="00B964FF">
        <w:rPr>
          <w:rFonts w:ascii="Times New Roman" w:hAnsi="Times New Roman" w:cs="Times New Roman"/>
          <w:b/>
        </w:rPr>
        <w:t>Fruit and Vegetable Detection using OpenCV and Deep Learning</w:t>
      </w:r>
    </w:p>
    <w:p w14:paraId="6F3DD5B1" w14:textId="77777777" w:rsidR="0045576D" w:rsidRPr="00B964FF" w:rsidRDefault="0045576D" w:rsidP="0045576D">
      <w:pPr>
        <w:jc w:val="both"/>
        <w:rPr>
          <w:rFonts w:ascii="Times New Roman" w:hAnsi="Times New Roman" w:cs="Times New Roman"/>
          <w:b/>
        </w:rPr>
      </w:pPr>
      <w:r w:rsidRPr="00B964FF">
        <w:rPr>
          <w:rFonts w:ascii="Times New Roman" w:hAnsi="Times New Roman" w:cs="Times New Roman"/>
          <w:b/>
        </w:rPr>
        <w:t>Abstract:</w:t>
      </w:r>
    </w:p>
    <w:p w14:paraId="6F3DD5B2" w14:textId="77777777" w:rsidR="000304D1" w:rsidRPr="00B964FF" w:rsidRDefault="0045576D" w:rsidP="00DD31A4">
      <w:pPr>
        <w:jc w:val="both"/>
        <w:rPr>
          <w:rFonts w:ascii="Times New Roman" w:hAnsi="Times New Roman" w:cs="Times New Roman"/>
        </w:rPr>
      </w:pPr>
      <w:r w:rsidRPr="00B964FF">
        <w:rPr>
          <w:rFonts w:ascii="Times New Roman" w:hAnsi="Times New Roman" w:cs="Times New Roman"/>
        </w:rPr>
        <w:t>A novel approach for detecting fruits and vegetables is introduced in this report, which utilizes advanced techniques of Open</w:t>
      </w:r>
      <w:r w:rsidR="00A81126" w:rsidRPr="00B964FF">
        <w:rPr>
          <w:rFonts w:ascii="Times New Roman" w:hAnsi="Times New Roman" w:cs="Times New Roman"/>
        </w:rPr>
        <w:t>CV</w:t>
      </w:r>
      <w:r w:rsidRPr="00B964FF">
        <w:rPr>
          <w:rFonts w:ascii="Times New Roman" w:hAnsi="Times New Roman" w:cs="Times New Roman"/>
        </w:rPr>
        <w:t xml:space="preserve"> and Deep Learning. The approach is based on two advanced models, namely MobileNetV2 and Mask-RCNN, for object detection and segmentation, respectively. </w:t>
      </w:r>
      <w:r w:rsidR="00112546" w:rsidRPr="00B964FF">
        <w:rPr>
          <w:rFonts w:ascii="Times New Roman" w:hAnsi="Times New Roman" w:cs="Times New Roman"/>
        </w:rPr>
        <w:t xml:space="preserve">This article suggests a simple deep learning model that utilizes a pre-trained MobileNetV2 model and an attention module. The model first extracts convolution features to capture object-based information at a high level, and then uses an attention module to identify important semantic information. These two modules are combined to fuse both types of information, which is then processed by fully connected layers and a </w:t>
      </w:r>
      <w:proofErr w:type="spellStart"/>
      <w:r w:rsidR="00112546" w:rsidRPr="00B964FF">
        <w:rPr>
          <w:rFonts w:ascii="Times New Roman" w:hAnsi="Times New Roman" w:cs="Times New Roman"/>
        </w:rPr>
        <w:t>softmax</w:t>
      </w:r>
      <w:proofErr w:type="spellEnd"/>
      <w:r w:rsidR="00112546" w:rsidRPr="00B964FF">
        <w:rPr>
          <w:rFonts w:ascii="Times New Roman" w:hAnsi="Times New Roman" w:cs="Times New Roman"/>
        </w:rPr>
        <w:t xml:space="preserve"> layer. The proposed method is evaluated on three fruit-related benchmark datasets, and the results indicate that it outperforms the four most recent deep learning methods in terms of classification accuracy while using fewer trainable parameters. This method employs transfer learning. </w:t>
      </w:r>
      <w:r w:rsidRPr="00B964FF">
        <w:rPr>
          <w:rFonts w:ascii="Times New Roman" w:hAnsi="Times New Roman" w:cs="Times New Roman"/>
        </w:rPr>
        <w:t>The model was trained on a dataset that contained diverse types of fruits and vegetables and showed impressive results with a mean squared error (MSE) loss of 0.1790 and an accuracy of 94.17%. The validation set also demonstrated promising outcomes, with a loss of 0.1094 and an accuracy of 95.21%. This method can be used in various situations such as smart farming and automated quality control in the food industry, where the accurate detection and classification of fruits and vegetables are crucial. The experimental findings suggest that the proposed technique is effective and has the potential to enhance the detection of fruits and vegetables.</w:t>
      </w:r>
    </w:p>
    <w:p w14:paraId="6F3DD5B3" w14:textId="77777777" w:rsidR="000304D1" w:rsidRPr="00B964FF" w:rsidRDefault="000304D1" w:rsidP="00DD31A4">
      <w:pPr>
        <w:jc w:val="both"/>
        <w:rPr>
          <w:rFonts w:ascii="Times New Roman" w:hAnsi="Times New Roman" w:cs="Times New Roman"/>
        </w:rPr>
      </w:pPr>
      <w:r w:rsidRPr="00B964FF">
        <w:rPr>
          <w:rFonts w:ascii="Times New Roman" w:hAnsi="Times New Roman" w:cs="Times New Roman"/>
          <w:noProof/>
        </w:rPr>
        <w:drawing>
          <wp:anchor distT="0" distB="0" distL="114300" distR="114300" simplePos="0" relativeHeight="251657216" behindDoc="0" locked="0" layoutInCell="1" allowOverlap="1" wp14:anchorId="6F3DD607" wp14:editId="1AF0FC72">
            <wp:simplePos x="0" y="0"/>
            <wp:positionH relativeFrom="column">
              <wp:posOffset>0</wp:posOffset>
            </wp:positionH>
            <wp:positionV relativeFrom="paragraph">
              <wp:posOffset>48260</wp:posOffset>
            </wp:positionV>
            <wp:extent cx="2538095" cy="2286000"/>
            <wp:effectExtent l="0" t="0" r="0" b="0"/>
            <wp:wrapNone/>
            <wp:docPr id="3" name="Picture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Picture Placeholder 2"/>
                    <pic:cNvPicPr>
                      <a:picLocks noGrp="1" noChangeAspect="1"/>
                    </pic:cNvPicPr>
                  </pic:nvPicPr>
                  <pic:blipFill>
                    <a:blip r:embed="rId8">
                      <a:extLst>
                        <a:ext uri="{28A0092B-C50C-407E-A947-70E740481C1C}">
                          <a14:useLocalDpi xmlns:a14="http://schemas.microsoft.com/office/drawing/2010/main" val="0"/>
                        </a:ext>
                      </a:extLst>
                    </a:blip>
                    <a:srcRect l="13058" r="13058"/>
                    <a:stretch>
                      <a:fillRect/>
                    </a:stretch>
                  </pic:blipFill>
                  <pic:spPr bwMode="auto">
                    <a:xfrm>
                      <a:off x="0" y="0"/>
                      <a:ext cx="2538095" cy="22860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B964FF">
        <w:rPr>
          <w:rFonts w:ascii="Times New Roman" w:hAnsi="Times New Roman" w:cs="Times New Roman"/>
          <w:noProof/>
        </w:rPr>
        <w:drawing>
          <wp:anchor distT="0" distB="0" distL="114300" distR="114300" simplePos="0" relativeHeight="251658240" behindDoc="0" locked="0" layoutInCell="1" allowOverlap="1" wp14:anchorId="6F3DD609" wp14:editId="2A1158F0">
            <wp:simplePos x="0" y="0"/>
            <wp:positionH relativeFrom="column">
              <wp:posOffset>3049905</wp:posOffset>
            </wp:positionH>
            <wp:positionV relativeFrom="paragraph">
              <wp:posOffset>57785</wp:posOffset>
            </wp:positionV>
            <wp:extent cx="2857500" cy="2286000"/>
            <wp:effectExtent l="0" t="0" r="0" b="0"/>
            <wp:wrapNone/>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857500" cy="2286000"/>
                    </a:xfrm>
                    <a:prstGeom prst="rect">
                      <a:avLst/>
                    </a:prstGeom>
                  </pic:spPr>
                </pic:pic>
              </a:graphicData>
            </a:graphic>
          </wp:anchor>
        </w:drawing>
      </w:r>
    </w:p>
    <w:p w14:paraId="6F3DD5B4" w14:textId="77777777" w:rsidR="000304D1" w:rsidRPr="00B964FF" w:rsidRDefault="000304D1" w:rsidP="00DD31A4">
      <w:pPr>
        <w:jc w:val="both"/>
        <w:rPr>
          <w:rFonts w:ascii="Times New Roman" w:hAnsi="Times New Roman" w:cs="Times New Roman"/>
        </w:rPr>
      </w:pPr>
    </w:p>
    <w:p w14:paraId="6F3DD5B5" w14:textId="77777777" w:rsidR="000304D1" w:rsidRPr="00B964FF" w:rsidRDefault="000304D1" w:rsidP="00DD31A4">
      <w:pPr>
        <w:jc w:val="both"/>
        <w:rPr>
          <w:rFonts w:ascii="Times New Roman" w:hAnsi="Times New Roman" w:cs="Times New Roman"/>
        </w:rPr>
      </w:pPr>
    </w:p>
    <w:p w14:paraId="6F3DD5B6" w14:textId="77777777" w:rsidR="000304D1" w:rsidRPr="00B964FF" w:rsidRDefault="000304D1" w:rsidP="00DD31A4">
      <w:pPr>
        <w:jc w:val="both"/>
        <w:rPr>
          <w:rFonts w:ascii="Times New Roman" w:hAnsi="Times New Roman" w:cs="Times New Roman"/>
        </w:rPr>
      </w:pPr>
    </w:p>
    <w:p w14:paraId="6F3DD5B7" w14:textId="77777777" w:rsidR="000304D1" w:rsidRPr="00B964FF" w:rsidRDefault="000304D1" w:rsidP="00DD31A4">
      <w:pPr>
        <w:jc w:val="both"/>
        <w:rPr>
          <w:rFonts w:ascii="Times New Roman" w:hAnsi="Times New Roman" w:cs="Times New Roman"/>
        </w:rPr>
      </w:pPr>
    </w:p>
    <w:p w14:paraId="6F3DD5B8" w14:textId="77777777" w:rsidR="000304D1" w:rsidRPr="00B964FF" w:rsidRDefault="000304D1" w:rsidP="00DD31A4">
      <w:pPr>
        <w:jc w:val="both"/>
        <w:rPr>
          <w:rFonts w:ascii="Times New Roman" w:hAnsi="Times New Roman" w:cs="Times New Roman"/>
        </w:rPr>
      </w:pPr>
    </w:p>
    <w:p w14:paraId="6F3DD5B9" w14:textId="77777777" w:rsidR="000304D1" w:rsidRPr="00B964FF" w:rsidRDefault="000304D1" w:rsidP="00DD31A4">
      <w:pPr>
        <w:jc w:val="both"/>
        <w:rPr>
          <w:rFonts w:ascii="Times New Roman" w:hAnsi="Times New Roman" w:cs="Times New Roman"/>
        </w:rPr>
      </w:pPr>
    </w:p>
    <w:p w14:paraId="6F3DD5BA" w14:textId="77777777" w:rsidR="000304D1" w:rsidRPr="00B964FF" w:rsidRDefault="000304D1" w:rsidP="00DD31A4">
      <w:pPr>
        <w:jc w:val="both"/>
        <w:rPr>
          <w:rFonts w:ascii="Times New Roman" w:hAnsi="Times New Roman" w:cs="Times New Roman"/>
        </w:rPr>
      </w:pPr>
    </w:p>
    <w:p w14:paraId="6F3DD5BB" w14:textId="77777777" w:rsidR="000304D1" w:rsidRPr="00B964FF" w:rsidRDefault="000304D1" w:rsidP="00DD31A4">
      <w:pPr>
        <w:jc w:val="both"/>
        <w:rPr>
          <w:rFonts w:ascii="Times New Roman" w:hAnsi="Times New Roman" w:cs="Times New Roman"/>
        </w:rPr>
      </w:pPr>
    </w:p>
    <w:p w14:paraId="6F3DD5BC" w14:textId="4AC737DA" w:rsidR="000304D1" w:rsidRDefault="000304D1" w:rsidP="005D4D1B">
      <w:pPr>
        <w:jc w:val="center"/>
        <w:rPr>
          <w:rFonts w:ascii="Times New Roman" w:hAnsi="Times New Roman" w:cs="Times New Roman"/>
        </w:rPr>
      </w:pPr>
      <w:r w:rsidRPr="00B964FF">
        <w:rPr>
          <w:rFonts w:ascii="Times New Roman" w:hAnsi="Times New Roman" w:cs="Times New Roman"/>
        </w:rPr>
        <w:t>Fig 1. The motivation for fruit and vegetable detection using automation and machine learning.</w:t>
      </w:r>
    </w:p>
    <w:p w14:paraId="518D3FE8" w14:textId="77777777" w:rsidR="006E7FC2" w:rsidRDefault="006E7FC2" w:rsidP="006E7FC2">
      <w:pPr>
        <w:jc w:val="both"/>
        <w:rPr>
          <w:rFonts w:ascii="Times New Roman" w:hAnsi="Times New Roman" w:cs="Times New Roman"/>
          <w:b/>
        </w:rPr>
      </w:pPr>
    </w:p>
    <w:p w14:paraId="1109D78C" w14:textId="5382874C" w:rsidR="006E7FC2" w:rsidRPr="00B964FF" w:rsidRDefault="006E7FC2" w:rsidP="006E7FC2">
      <w:pPr>
        <w:jc w:val="both"/>
        <w:rPr>
          <w:rFonts w:ascii="Times New Roman" w:hAnsi="Times New Roman" w:cs="Times New Roman"/>
          <w:b/>
        </w:rPr>
      </w:pPr>
      <w:r w:rsidRPr="00B964FF">
        <w:rPr>
          <w:rFonts w:ascii="Times New Roman" w:hAnsi="Times New Roman" w:cs="Times New Roman"/>
          <w:b/>
        </w:rPr>
        <w:t>Objectives:</w:t>
      </w:r>
    </w:p>
    <w:p w14:paraId="57B68B46" w14:textId="52604D4E" w:rsidR="006E7FC2" w:rsidRPr="00B964FF" w:rsidRDefault="006E7FC2" w:rsidP="006E7FC2">
      <w:pPr>
        <w:jc w:val="both"/>
        <w:rPr>
          <w:rFonts w:ascii="Times New Roman" w:hAnsi="Times New Roman" w:cs="Times New Roman"/>
        </w:rPr>
      </w:pPr>
      <w:r w:rsidRPr="00B964FF">
        <w:rPr>
          <w:rFonts w:ascii="Times New Roman" w:hAnsi="Times New Roman" w:cs="Times New Roman"/>
        </w:rPr>
        <w:t xml:space="preserve">The primary objective of this project is to develop a fruit detection system that can accurately detect and classify fruits in </w:t>
      </w:r>
      <w:r>
        <w:rPr>
          <w:rFonts w:ascii="Times New Roman" w:hAnsi="Times New Roman" w:cs="Times New Roman"/>
        </w:rPr>
        <w:t>real time</w:t>
      </w:r>
      <w:r w:rsidRPr="00B964FF">
        <w:rPr>
          <w:rFonts w:ascii="Times New Roman" w:hAnsi="Times New Roman" w:cs="Times New Roman"/>
        </w:rPr>
        <w:t>. The system should be able to detect fruits of different sizes, shapes, and colors. The system should also be able to detect and identify common fruit diseases.</w:t>
      </w:r>
    </w:p>
    <w:p w14:paraId="6F3DD5BD" w14:textId="77777777" w:rsidR="00DD31A4" w:rsidRPr="00B964FF" w:rsidRDefault="00DD31A4" w:rsidP="00DD31A4">
      <w:pPr>
        <w:jc w:val="both"/>
        <w:rPr>
          <w:rFonts w:ascii="Times New Roman" w:hAnsi="Times New Roman" w:cs="Times New Roman"/>
          <w:b/>
        </w:rPr>
      </w:pPr>
      <w:r w:rsidRPr="00B964FF">
        <w:rPr>
          <w:rFonts w:ascii="Times New Roman" w:hAnsi="Times New Roman" w:cs="Times New Roman"/>
          <w:b/>
        </w:rPr>
        <w:t>Introduction:</w:t>
      </w:r>
    </w:p>
    <w:p w14:paraId="6F3DD5BE" w14:textId="49AE047F" w:rsidR="00C57B8C" w:rsidRPr="00B964FF" w:rsidRDefault="002A2870" w:rsidP="002A2870">
      <w:pPr>
        <w:jc w:val="both"/>
        <w:rPr>
          <w:rFonts w:ascii="Times New Roman" w:hAnsi="Times New Roman" w:cs="Times New Roman"/>
        </w:rPr>
      </w:pPr>
      <w:r w:rsidRPr="00B964FF">
        <w:rPr>
          <w:rFonts w:ascii="Times New Roman" w:hAnsi="Times New Roman" w:cs="Times New Roman"/>
        </w:rPr>
        <w:t xml:space="preserve">The agriculture industry is a crucial sector of the global economy that provides food for the world's growing population. The process of manual harvesting, food processing, and retailing is an essential part of this industry. However, it comes with its set of challenges, especially with </w:t>
      </w:r>
      <w:r w:rsidR="006E7FC2">
        <w:rPr>
          <w:rFonts w:ascii="Times New Roman" w:hAnsi="Times New Roman" w:cs="Times New Roman"/>
        </w:rPr>
        <w:t>regard</w:t>
      </w:r>
      <w:r w:rsidRPr="00B964FF">
        <w:rPr>
          <w:rFonts w:ascii="Times New Roman" w:hAnsi="Times New Roman" w:cs="Times New Roman"/>
        </w:rPr>
        <w:t xml:space="preserve"> to manual harvesting. One of </w:t>
      </w:r>
      <w:r w:rsidRPr="00B964FF">
        <w:rPr>
          <w:rFonts w:ascii="Times New Roman" w:hAnsi="Times New Roman" w:cs="Times New Roman"/>
        </w:rPr>
        <w:lastRenderedPageBreak/>
        <w:t>the most significant challenges is the high labor cost involved, which can significantly increase the overall cost of production. Additionally, there is also a cost associated with the equipment required for manual harvesting, which can be significant. Furthermore, there is a need for training and supervision to ensure that the manual harvesting is done correctly, which can also add to the overall cost. Despite these challenges, manual harvesting continues to be an important part of the agriculture industry. Fruit Picker/Sorter has involved around 50000 People migrated from 30 countries.</w:t>
      </w:r>
      <w:r w:rsidR="00F30E3B" w:rsidRPr="00B964FF">
        <w:rPr>
          <w:rFonts w:ascii="Times New Roman" w:hAnsi="Times New Roman" w:cs="Times New Roman"/>
        </w:rPr>
        <w:t xml:space="preserve"> And, global annual market size is near about $1 t</w:t>
      </w:r>
      <w:r w:rsidRPr="00B964FF">
        <w:rPr>
          <w:rFonts w:ascii="Times New Roman" w:hAnsi="Times New Roman" w:cs="Times New Roman"/>
        </w:rPr>
        <w:t>rillion,</w:t>
      </w:r>
      <w:r w:rsidR="00355E3F" w:rsidRPr="00B964FF">
        <w:rPr>
          <w:rFonts w:ascii="Times New Roman" w:hAnsi="Times New Roman" w:cs="Times New Roman"/>
        </w:rPr>
        <w:t xml:space="preserve"> with a</w:t>
      </w:r>
      <w:r w:rsidRPr="00B964FF">
        <w:rPr>
          <w:rFonts w:ascii="Times New Roman" w:hAnsi="Times New Roman" w:cs="Times New Roman"/>
        </w:rPr>
        <w:t xml:space="preserve"> CAGR </w:t>
      </w:r>
      <w:r w:rsidR="00F30E3B" w:rsidRPr="00B964FF">
        <w:rPr>
          <w:rFonts w:ascii="Times New Roman" w:hAnsi="Times New Roman" w:cs="Times New Roman"/>
        </w:rPr>
        <w:t xml:space="preserve">of </w:t>
      </w:r>
      <w:r w:rsidRPr="00B964FF">
        <w:rPr>
          <w:rFonts w:ascii="Times New Roman" w:hAnsi="Times New Roman" w:cs="Times New Roman"/>
        </w:rPr>
        <w:t>16.5%</w:t>
      </w:r>
      <w:r w:rsidR="007A728A" w:rsidRPr="00B964FF">
        <w:rPr>
          <w:rFonts w:ascii="Times New Roman" w:hAnsi="Times New Roman" w:cs="Times New Roman"/>
        </w:rPr>
        <w:t xml:space="preserve"> [BBC Nov, 2021]. </w:t>
      </w:r>
      <w:r w:rsidRPr="00B964FF">
        <w:rPr>
          <w:rFonts w:ascii="Times New Roman" w:hAnsi="Times New Roman" w:cs="Times New Roman"/>
        </w:rPr>
        <w:t>To overcome these challenges and make manual harvesting more cost-effective, it is crucial to explore innovative solutions. By doing so, the agriculture industry can increase its productivity while reducing costs. With the rise of technology, there is an opportunity to automate manual harvesting, which can significantly reduce the labor and equipment cost involved. Additionally, this approach can also help reduce the need for training and supervision, thereby fur</w:t>
      </w:r>
      <w:r w:rsidR="003E2C8C" w:rsidRPr="00B964FF">
        <w:rPr>
          <w:rFonts w:ascii="Times New Roman" w:hAnsi="Times New Roman" w:cs="Times New Roman"/>
        </w:rPr>
        <w:t xml:space="preserve">ther lowering the overall cost. </w:t>
      </w:r>
      <w:r w:rsidRPr="00B964FF">
        <w:rPr>
          <w:rFonts w:ascii="Times New Roman" w:hAnsi="Times New Roman" w:cs="Times New Roman"/>
        </w:rPr>
        <w:t xml:space="preserve">In conclusion, by exploring innovative solutions, the agriculture industry can overcome the challenges associated with manual harvesting and make the entire process more efficient </w:t>
      </w:r>
    </w:p>
    <w:p w14:paraId="6F3DD5BF" w14:textId="77777777" w:rsidR="00C57B8C" w:rsidRPr="00B964FF" w:rsidRDefault="00C57B8C" w:rsidP="00C57B8C">
      <w:pPr>
        <w:jc w:val="center"/>
        <w:rPr>
          <w:rFonts w:ascii="Times New Roman" w:hAnsi="Times New Roman" w:cs="Times New Roman"/>
        </w:rPr>
      </w:pPr>
      <w:r w:rsidRPr="00B964FF">
        <w:rPr>
          <w:rFonts w:ascii="Times New Roman" w:hAnsi="Times New Roman" w:cs="Times New Roman"/>
          <w:noProof/>
        </w:rPr>
        <w:drawing>
          <wp:inline distT="0" distB="0" distL="0" distR="0" wp14:anchorId="6F3DD60B" wp14:editId="768DB983">
            <wp:extent cx="3493008" cy="2194560"/>
            <wp:effectExtent l="0" t="0" r="0" b="0"/>
            <wp:docPr id="1" name="Picture 1" descr="Fig. 1: - Prototype of ou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 Prototype of our syste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3008" cy="2194560"/>
                    </a:xfrm>
                    <a:prstGeom prst="rect">
                      <a:avLst/>
                    </a:prstGeom>
                    <a:noFill/>
                    <a:ln>
                      <a:noFill/>
                    </a:ln>
                  </pic:spPr>
                </pic:pic>
              </a:graphicData>
            </a:graphic>
          </wp:inline>
        </w:drawing>
      </w:r>
    </w:p>
    <w:p w14:paraId="6F3DD5C0" w14:textId="77777777" w:rsidR="00C57B8C" w:rsidRPr="00B964FF" w:rsidRDefault="00A906DD" w:rsidP="00C57B8C">
      <w:pPr>
        <w:jc w:val="center"/>
        <w:rPr>
          <w:rFonts w:ascii="Times New Roman" w:hAnsi="Times New Roman" w:cs="Times New Roman"/>
        </w:rPr>
      </w:pPr>
      <w:r w:rsidRPr="00B964FF">
        <w:rPr>
          <w:rFonts w:ascii="Times New Roman" w:hAnsi="Times New Roman" w:cs="Times New Roman"/>
        </w:rPr>
        <w:t>Fig 2. Camera setup p</w:t>
      </w:r>
      <w:r w:rsidR="00C57B8C" w:rsidRPr="00B964FF">
        <w:rPr>
          <w:rFonts w:ascii="Times New Roman" w:hAnsi="Times New Roman" w:cs="Times New Roman"/>
        </w:rPr>
        <w:t>rototype of fruit detection system using ML approach</w:t>
      </w:r>
      <w:r w:rsidR="00613D40" w:rsidRPr="00B964FF">
        <w:rPr>
          <w:rFonts w:ascii="Times New Roman" w:hAnsi="Times New Roman" w:cs="Times New Roman"/>
        </w:rPr>
        <w:t xml:space="preserve"> [1]</w:t>
      </w:r>
      <w:r w:rsidR="00C57B8C" w:rsidRPr="00B964FF">
        <w:rPr>
          <w:rFonts w:ascii="Times New Roman" w:hAnsi="Times New Roman" w:cs="Times New Roman"/>
        </w:rPr>
        <w:t>.</w:t>
      </w:r>
    </w:p>
    <w:p w14:paraId="6F3DD5C1" w14:textId="77777777" w:rsidR="00514B2E" w:rsidRPr="00B964FF" w:rsidRDefault="002A2870" w:rsidP="00514B2E">
      <w:pPr>
        <w:jc w:val="both"/>
        <w:rPr>
          <w:rFonts w:ascii="Times New Roman" w:hAnsi="Times New Roman" w:cs="Times New Roman"/>
        </w:rPr>
      </w:pPr>
      <w:r w:rsidRPr="00B964FF">
        <w:rPr>
          <w:rFonts w:ascii="Times New Roman" w:hAnsi="Times New Roman" w:cs="Times New Roman"/>
        </w:rPr>
        <w:t>and cost-effective. By doing so, we can ensure that the world's growing population has access to affordable and high-quality food while also supporting the growth of the agriculture industry.</w:t>
      </w:r>
      <w:r w:rsidR="00514B2E" w:rsidRPr="00B964FF">
        <w:rPr>
          <w:rFonts w:ascii="Times New Roman" w:hAnsi="Times New Roman" w:cs="Times New Roman"/>
        </w:rPr>
        <w:t xml:space="preserve"> Earlier studies in agriculture have centered on employing image recognition methods to supervise and handle the cultivation of crops [2] and fruits in the fields of farmers. Such research endeavors have also aimed to regulate the vegetation and refine the harvest process.</w:t>
      </w:r>
    </w:p>
    <w:p w14:paraId="6F3DD5C2" w14:textId="77777777" w:rsidR="00AE1398" w:rsidRPr="00B964FF" w:rsidRDefault="00572D3D" w:rsidP="00B76F90">
      <w:pPr>
        <w:jc w:val="both"/>
        <w:rPr>
          <w:rFonts w:ascii="Times New Roman" w:hAnsi="Times New Roman" w:cs="Times New Roman"/>
        </w:rPr>
      </w:pPr>
      <w:r w:rsidRPr="00B964FF">
        <w:rPr>
          <w:rFonts w:ascii="Times New Roman" w:hAnsi="Times New Roman" w:cs="Times New Roman"/>
        </w:rPr>
        <w:t>Two main techniques have been explored in the automated classification of fruits: traditional computer-vision based methods and deep learning-based methods. The former involves extracting low-level features and then using traditional machine learning techniques to classify images [3], while the latter effectively extracts features and performs end-to-end image classification.</w:t>
      </w:r>
      <w:r w:rsidR="009747A2" w:rsidRPr="00B964FF">
        <w:rPr>
          <w:rFonts w:ascii="Times New Roman" w:hAnsi="Times New Roman" w:cs="Times New Roman"/>
        </w:rPr>
        <w:t xml:space="preserve"> But they lack to detect variation of extreme features like – illumination, texture, color and shapes</w:t>
      </w:r>
      <w:r w:rsidR="00373B7A" w:rsidRPr="00B964FF">
        <w:rPr>
          <w:rFonts w:ascii="Times New Roman" w:hAnsi="Times New Roman" w:cs="Times New Roman"/>
        </w:rPr>
        <w:t xml:space="preserve">, </w:t>
      </w:r>
      <w:r w:rsidR="001C6955" w:rsidRPr="00B964FF">
        <w:rPr>
          <w:rFonts w:ascii="Times New Roman" w:hAnsi="Times New Roman" w:cs="Times New Roman"/>
        </w:rPr>
        <w:t>etc.</w:t>
      </w:r>
      <w:r w:rsidR="006642DF" w:rsidRPr="00B964FF">
        <w:rPr>
          <w:rFonts w:ascii="Times New Roman" w:hAnsi="Times New Roman" w:cs="Times New Roman"/>
        </w:rPr>
        <w:t xml:space="preserve"> A study by </w:t>
      </w:r>
      <w:proofErr w:type="spellStart"/>
      <w:r w:rsidR="006642DF" w:rsidRPr="00B964FF">
        <w:rPr>
          <w:rFonts w:ascii="Times New Roman" w:hAnsi="Times New Roman" w:cs="Times New Roman"/>
        </w:rPr>
        <w:t>Kheiralipour</w:t>
      </w:r>
      <w:proofErr w:type="spellEnd"/>
      <w:r w:rsidR="006642DF" w:rsidRPr="00B964FF">
        <w:rPr>
          <w:rFonts w:ascii="Times New Roman" w:hAnsi="Times New Roman" w:cs="Times New Roman"/>
        </w:rPr>
        <w:t xml:space="preserve"> et al. [4] involved training a neural network (NN) to distinguish between desirable and undesirable shapes of cucumber, resulting in a classification accuracy of 97.10%.</w:t>
      </w:r>
      <w:r w:rsidR="00DD170A" w:rsidRPr="00B964FF">
        <w:rPr>
          <w:rFonts w:ascii="Times New Roman" w:hAnsi="Times New Roman" w:cs="Times New Roman"/>
        </w:rPr>
        <w:t xml:space="preserve"> But, it only trained on only a few </w:t>
      </w:r>
      <w:proofErr w:type="gramStart"/>
      <w:r w:rsidR="00DD170A" w:rsidRPr="00B964FF">
        <w:rPr>
          <w:rFonts w:ascii="Times New Roman" w:hAnsi="Times New Roman" w:cs="Times New Roman"/>
        </w:rPr>
        <w:t>number</w:t>
      </w:r>
      <w:proofErr w:type="gramEnd"/>
      <w:r w:rsidR="00DD170A" w:rsidRPr="00B964FF">
        <w:rPr>
          <w:rFonts w:ascii="Times New Roman" w:hAnsi="Times New Roman" w:cs="Times New Roman"/>
        </w:rPr>
        <w:t xml:space="preserve"> of class and that makes the train results slightly doubtful.</w:t>
      </w:r>
      <w:r w:rsidR="00AE1398" w:rsidRPr="00B964FF">
        <w:rPr>
          <w:rFonts w:ascii="Times New Roman" w:hAnsi="Times New Roman" w:cs="Times New Roman"/>
        </w:rPr>
        <w:t xml:space="preserve"> The problem of fruit classification has garnered attention from researchers who are developing deep learning-based methods, with most utilizing the transfer learning approach [5]. For instance, </w:t>
      </w:r>
      <w:proofErr w:type="spellStart"/>
      <w:r w:rsidR="00AE1398" w:rsidRPr="00B964FF">
        <w:rPr>
          <w:rFonts w:ascii="Times New Roman" w:hAnsi="Times New Roman" w:cs="Times New Roman"/>
        </w:rPr>
        <w:t>Bhole</w:t>
      </w:r>
      <w:proofErr w:type="spellEnd"/>
      <w:r w:rsidR="00AE1398" w:rsidRPr="00B964FF">
        <w:rPr>
          <w:rFonts w:ascii="Times New Roman" w:hAnsi="Times New Roman" w:cs="Times New Roman"/>
        </w:rPr>
        <w:t xml:space="preserve"> and colleagues et al. [6] investigated the feasibility of transfer learning in fruit classification by using a pre-trained model called </w:t>
      </w:r>
      <w:proofErr w:type="spellStart"/>
      <w:r w:rsidR="00AE1398" w:rsidRPr="00B964FF">
        <w:rPr>
          <w:rFonts w:ascii="Times New Roman" w:hAnsi="Times New Roman" w:cs="Times New Roman"/>
        </w:rPr>
        <w:t>SqueezeNet</w:t>
      </w:r>
      <w:proofErr w:type="spellEnd"/>
      <w:r w:rsidR="00AE1398" w:rsidRPr="00B964FF">
        <w:rPr>
          <w:rFonts w:ascii="Times New Roman" w:hAnsi="Times New Roman" w:cs="Times New Roman"/>
        </w:rPr>
        <w:t xml:space="preserve"> [7] to categorize mangoes into three grades: extra class, class I, and class II.</w:t>
      </w:r>
      <w:r w:rsidR="004242FF" w:rsidRPr="00B964FF">
        <w:rPr>
          <w:rFonts w:ascii="Times New Roman" w:hAnsi="Times New Roman" w:cs="Times New Roman"/>
        </w:rPr>
        <w:t xml:space="preserve"> But the accuracy is only 92.27% which is comparatively lower than recent advancement.</w:t>
      </w:r>
      <w:r w:rsidR="00B76F90" w:rsidRPr="00B964FF">
        <w:rPr>
          <w:rFonts w:ascii="Times New Roman" w:hAnsi="Times New Roman" w:cs="Times New Roman"/>
        </w:rPr>
        <w:t xml:space="preserve"> </w:t>
      </w:r>
      <w:r w:rsidR="00880978" w:rsidRPr="00B964FF">
        <w:rPr>
          <w:rFonts w:ascii="Times New Roman" w:hAnsi="Times New Roman" w:cs="Times New Roman"/>
        </w:rPr>
        <w:t>Xiang and colleagues et al. [8</w:t>
      </w:r>
      <w:r w:rsidR="00B76F90" w:rsidRPr="00B964FF">
        <w:rPr>
          <w:rFonts w:ascii="Times New Roman" w:hAnsi="Times New Roman" w:cs="Times New Roman"/>
        </w:rPr>
        <w:t xml:space="preserve">] obtained an accuracy rate of 85.12% in classifying five </w:t>
      </w:r>
      <w:r w:rsidR="00B76F90" w:rsidRPr="00B964FF">
        <w:rPr>
          <w:rFonts w:ascii="Times New Roman" w:hAnsi="Times New Roman" w:cs="Times New Roman"/>
        </w:rPr>
        <w:lastRenderedPageBreak/>
        <w:t xml:space="preserve">types of fruits, namely apple, banana, carambola, guava, and kiwi, by utilizing the transfer learning approach </w:t>
      </w:r>
      <w:r w:rsidR="005048E1" w:rsidRPr="00B964FF">
        <w:rPr>
          <w:rFonts w:ascii="Times New Roman" w:hAnsi="Times New Roman" w:cs="Times New Roman"/>
        </w:rPr>
        <w:t>on a lightweight MobileNetV2 [9</w:t>
      </w:r>
      <w:r w:rsidR="00B76F90" w:rsidRPr="00B964FF">
        <w:rPr>
          <w:rFonts w:ascii="Times New Roman" w:hAnsi="Times New Roman" w:cs="Times New Roman"/>
        </w:rPr>
        <w:t>] model trained on a dataset comprising 3,670 images.</w:t>
      </w:r>
      <w:r w:rsidR="00AA5DF7" w:rsidRPr="00B964FF">
        <w:rPr>
          <w:rFonts w:ascii="Times New Roman" w:hAnsi="Times New Roman" w:cs="Times New Roman"/>
        </w:rPr>
        <w:t xml:space="preserve"> But, the data set size is too small to </w:t>
      </w:r>
      <w:r w:rsidR="00310DB6" w:rsidRPr="00B964FF">
        <w:rPr>
          <w:rFonts w:ascii="Times New Roman" w:hAnsi="Times New Roman" w:cs="Times New Roman"/>
        </w:rPr>
        <w:t>come</w:t>
      </w:r>
      <w:r w:rsidR="00AA5DF7" w:rsidRPr="00B964FF">
        <w:rPr>
          <w:rFonts w:ascii="Times New Roman" w:hAnsi="Times New Roman" w:cs="Times New Roman"/>
        </w:rPr>
        <w:t xml:space="preserve"> to end to a conclusion.</w:t>
      </w:r>
    </w:p>
    <w:p w14:paraId="6F3DD5C3" w14:textId="4FAA98FB" w:rsidR="00754D59" w:rsidRPr="00B964FF" w:rsidRDefault="008D7B41" w:rsidP="00754D59">
      <w:pPr>
        <w:jc w:val="both"/>
        <w:rPr>
          <w:rFonts w:ascii="Times New Roman" w:hAnsi="Times New Roman" w:cs="Times New Roman"/>
        </w:rPr>
      </w:pPr>
      <w:r w:rsidRPr="00B964FF">
        <w:rPr>
          <w:rFonts w:ascii="Times New Roman" w:hAnsi="Times New Roman" w:cs="Times New Roman"/>
        </w:rPr>
        <w:t xml:space="preserve">To solve those problem, </w:t>
      </w:r>
      <w:proofErr w:type="spellStart"/>
      <w:r w:rsidRPr="00B964FF">
        <w:rPr>
          <w:rFonts w:ascii="Times New Roman" w:hAnsi="Times New Roman" w:cs="Times New Roman"/>
        </w:rPr>
        <w:t>Mureşan</w:t>
      </w:r>
      <w:proofErr w:type="spellEnd"/>
      <w:r w:rsidRPr="00B964FF">
        <w:rPr>
          <w:rFonts w:ascii="Times New Roman" w:hAnsi="Times New Roman" w:cs="Times New Roman"/>
        </w:rPr>
        <w:t xml:space="preserve"> et al. [10] released a fruit dataset called Fruit-360 dataset, with 28,736 training images and 9,673 testing images, specifically designed for fruit classification using deep learning models. Their approach involved using a convolutional neural network (CNN) with four convolutional layers, each followed by a max-pooling</w:t>
      </w:r>
      <w:r w:rsidR="00872769">
        <w:rPr>
          <w:rFonts w:ascii="Times New Roman" w:hAnsi="Times New Roman" w:cs="Times New Roman"/>
        </w:rPr>
        <w:t>, fully connected</w:t>
      </w:r>
      <w:r w:rsidRPr="00B964FF">
        <w:rPr>
          <w:rFonts w:ascii="Times New Roman" w:hAnsi="Times New Roman" w:cs="Times New Roman"/>
        </w:rPr>
        <w:t xml:space="preserve">, and </w:t>
      </w:r>
      <w:proofErr w:type="spellStart"/>
      <w:r w:rsidRPr="00B964FF">
        <w:rPr>
          <w:rFonts w:ascii="Times New Roman" w:hAnsi="Times New Roman" w:cs="Times New Roman"/>
        </w:rPr>
        <w:t>softmax</w:t>
      </w:r>
      <w:proofErr w:type="spellEnd"/>
      <w:r w:rsidRPr="00B964FF">
        <w:rPr>
          <w:rFonts w:ascii="Times New Roman" w:hAnsi="Times New Roman" w:cs="Times New Roman"/>
        </w:rPr>
        <w:t xml:space="preserve"> layer, to classify the fruits. They also employed data augmentation methods such as flip, hue/saturation changes, and grayscale, to enhance the classification accuracy, which ultimately led to a high accuracy of 95.23%.</w:t>
      </w:r>
      <w:r w:rsidR="00784549" w:rsidRPr="00B964FF">
        <w:rPr>
          <w:rFonts w:ascii="Times New Roman" w:hAnsi="Times New Roman" w:cs="Times New Roman"/>
        </w:rPr>
        <w:t xml:space="preserve"> A fruit classification system that utilizes color, shape, and texture as image features. The dimensions of these features were initially reduced using princi</w:t>
      </w:r>
      <w:r w:rsidR="00704338" w:rsidRPr="00B964FF">
        <w:rPr>
          <w:rFonts w:ascii="Times New Roman" w:hAnsi="Times New Roman" w:cs="Times New Roman"/>
        </w:rPr>
        <w:t>pal component analysis (PCA) [11</w:t>
      </w:r>
      <w:r w:rsidR="00784549" w:rsidRPr="00B964FF">
        <w:rPr>
          <w:rFonts w:ascii="Times New Roman" w:hAnsi="Times New Roman" w:cs="Times New Roman"/>
        </w:rPr>
        <w:t>], and then they were input into classification algorithms, including the feed-forward neural network (FNN) and support vector machine (SVM). With a sample set of 1,653 fruit images in 18 distinct fruit categories, they performed experiments and recorded the highest accuracy of 88.2% using SVM.</w:t>
      </w:r>
      <w:r w:rsidR="00AC71E4" w:rsidRPr="00B964FF">
        <w:rPr>
          <w:rFonts w:ascii="Times New Roman" w:hAnsi="Times New Roman" w:cs="Times New Roman"/>
        </w:rPr>
        <w:t xml:space="preserve"> The accuracy is too low compared to most advanced M-RCNN and YOLO models.</w:t>
      </w:r>
      <w:r w:rsidR="000C785A" w:rsidRPr="00B964FF">
        <w:rPr>
          <w:rFonts w:ascii="Times New Roman" w:hAnsi="Times New Roman" w:cs="Times New Roman"/>
        </w:rPr>
        <w:t xml:space="preserve"> In a study on bark texture classification, local binary </w:t>
      </w:r>
      <w:proofErr w:type="gramStart"/>
      <w:r w:rsidR="000C785A" w:rsidRPr="00B964FF">
        <w:rPr>
          <w:rFonts w:ascii="Times New Roman" w:hAnsi="Times New Roman" w:cs="Times New Roman"/>
        </w:rPr>
        <w:t>pattern based</w:t>
      </w:r>
      <w:proofErr w:type="gramEnd"/>
      <w:r w:rsidR="000C785A" w:rsidRPr="00B964FF">
        <w:rPr>
          <w:rFonts w:ascii="Times New Roman" w:hAnsi="Times New Roman" w:cs="Times New Roman"/>
        </w:rPr>
        <w:t xml:space="preserve"> features were employed along with</w:t>
      </w:r>
      <w:r w:rsidR="00E1293C" w:rsidRPr="00B964FF">
        <w:rPr>
          <w:rFonts w:ascii="Times New Roman" w:hAnsi="Times New Roman" w:cs="Times New Roman"/>
        </w:rPr>
        <w:t xml:space="preserve"> a multilayer neural network [12</w:t>
      </w:r>
      <w:r w:rsidR="000C785A" w:rsidRPr="00B964FF">
        <w:rPr>
          <w:rFonts w:ascii="Times New Roman" w:hAnsi="Times New Roman" w:cs="Times New Roman"/>
        </w:rPr>
        <w:t>]. Another research introduce</w:t>
      </w:r>
      <w:r w:rsidR="00307929" w:rsidRPr="00B964FF">
        <w:rPr>
          <w:rFonts w:ascii="Times New Roman" w:hAnsi="Times New Roman" w:cs="Times New Roman"/>
        </w:rPr>
        <w:t>d a tomato classifier system [13</w:t>
      </w:r>
      <w:r w:rsidR="000C785A" w:rsidRPr="00B964FF">
        <w:rPr>
          <w:rFonts w:ascii="Times New Roman" w:hAnsi="Times New Roman" w:cs="Times New Roman"/>
        </w:rPr>
        <w:t>] using conventional image features, including color, shape, and size. The system was tested on 100 tomato images and successfully classified them into large, small, and medium classes, as well as four grades, with a mean grading accuracy of 90.7%.</w:t>
      </w:r>
      <w:r w:rsidR="00AC71E4" w:rsidRPr="00B964FF">
        <w:rPr>
          <w:rFonts w:ascii="Times New Roman" w:hAnsi="Times New Roman" w:cs="Times New Roman"/>
        </w:rPr>
        <w:t xml:space="preserve"> </w:t>
      </w:r>
      <w:r w:rsidR="006911E4" w:rsidRPr="00B964FF">
        <w:rPr>
          <w:rFonts w:ascii="Times New Roman" w:hAnsi="Times New Roman" w:cs="Times New Roman"/>
        </w:rPr>
        <w:t>But, data distribution was so imbalanced that makes it more unpredictable</w:t>
      </w:r>
      <w:r w:rsidR="007167C6" w:rsidRPr="00B964FF">
        <w:rPr>
          <w:rFonts w:ascii="Times New Roman" w:hAnsi="Times New Roman" w:cs="Times New Roman"/>
        </w:rPr>
        <w:t xml:space="preserve"> and doubtful</w:t>
      </w:r>
      <w:r w:rsidR="006911E4" w:rsidRPr="00B964FF">
        <w:rPr>
          <w:rFonts w:ascii="Times New Roman" w:hAnsi="Times New Roman" w:cs="Times New Roman"/>
        </w:rPr>
        <w:t>.</w:t>
      </w:r>
      <w:r w:rsidR="00953DF6" w:rsidRPr="00B964FF">
        <w:rPr>
          <w:rFonts w:ascii="Times New Roman" w:hAnsi="Times New Roman" w:cs="Times New Roman"/>
        </w:rPr>
        <w:t xml:space="preserve"> Additionally, some investigations have employed image types other than RGB, including near-infrared (NIR) and multispectral images. One such research, described in [14], proposed a technique for classifying grapevine varieties based on in-field leaf spectroscopy.</w:t>
      </w:r>
      <w:r w:rsidR="00754D59" w:rsidRPr="00B964FF">
        <w:rPr>
          <w:rFonts w:ascii="Times New Roman" w:hAnsi="Times New Roman" w:cs="Times New Roman"/>
        </w:rPr>
        <w:t xml:space="preserve"> </w:t>
      </w:r>
    </w:p>
    <w:p w14:paraId="6F3DD5C4" w14:textId="77777777" w:rsidR="00754D59" w:rsidRPr="00B964FF" w:rsidRDefault="00754D59" w:rsidP="00754D59">
      <w:pPr>
        <w:jc w:val="both"/>
        <w:rPr>
          <w:rFonts w:ascii="Times New Roman" w:hAnsi="Times New Roman" w:cs="Times New Roman"/>
        </w:rPr>
      </w:pPr>
      <w:r w:rsidRPr="00B964FF">
        <w:rPr>
          <w:rFonts w:ascii="Times New Roman" w:hAnsi="Times New Roman" w:cs="Times New Roman"/>
        </w:rPr>
        <w:t>Furthermore, a study presented in [</w:t>
      </w:r>
      <w:r w:rsidR="00FE525D" w:rsidRPr="00B964FF">
        <w:rPr>
          <w:rFonts w:ascii="Times New Roman" w:hAnsi="Times New Roman" w:cs="Times New Roman"/>
        </w:rPr>
        <w:t>15</w:t>
      </w:r>
      <w:r w:rsidRPr="00B964FF">
        <w:rPr>
          <w:rFonts w:ascii="Times New Roman" w:hAnsi="Times New Roman" w:cs="Times New Roman"/>
        </w:rPr>
        <w:t>] suggested a technique for classifying strawberry ripeness based on multispectral imaging using 17 bands. The study involved the reduction of the dimensionality of multispectral images' features by employing PCA, which were then used in three different classifiers, namely Partial Least Squares (PLS), Support Vector Machine (SVM), and Artificial Neural Network (ANN). The SVM classifier achieved a higher classification accuracy of 100%, with the visual wave-bands (VIS) part of spectra playing a significant role in the ripeness classification process.</w:t>
      </w:r>
    </w:p>
    <w:p w14:paraId="6F3DD5C5" w14:textId="77777777" w:rsidR="000F7BD6" w:rsidRPr="00B964FF" w:rsidRDefault="000F7BD6" w:rsidP="00754D59">
      <w:pPr>
        <w:jc w:val="both"/>
        <w:rPr>
          <w:rFonts w:ascii="Times New Roman" w:hAnsi="Times New Roman" w:cs="Times New Roman"/>
        </w:rPr>
      </w:pPr>
    </w:p>
    <w:p w14:paraId="6F3DD5C6" w14:textId="77777777" w:rsidR="00754D59" w:rsidRPr="00B964FF" w:rsidRDefault="000F7BD6" w:rsidP="00754D59">
      <w:pPr>
        <w:jc w:val="both"/>
        <w:rPr>
          <w:rFonts w:ascii="Times New Roman" w:hAnsi="Times New Roman" w:cs="Times New Roman"/>
        </w:rPr>
      </w:pPr>
      <w:r w:rsidRPr="00B964FF">
        <w:rPr>
          <w:rFonts w:ascii="Times New Roman" w:hAnsi="Times New Roman" w:cs="Times New Roman"/>
        </w:rPr>
        <w:t xml:space="preserve">Meanwhile, </w:t>
      </w:r>
      <w:proofErr w:type="spellStart"/>
      <w:r w:rsidRPr="00B964FF">
        <w:rPr>
          <w:rFonts w:ascii="Times New Roman" w:hAnsi="Times New Roman" w:cs="Times New Roman"/>
        </w:rPr>
        <w:t>Femling</w:t>
      </w:r>
      <w:proofErr w:type="spellEnd"/>
      <w:r w:rsidRPr="00B964FF">
        <w:rPr>
          <w:rFonts w:ascii="Times New Roman" w:hAnsi="Times New Roman" w:cs="Times New Roman"/>
        </w:rPr>
        <w:t xml:space="preserve"> and colleagues et al. </w:t>
      </w:r>
      <w:r w:rsidR="00317595" w:rsidRPr="00B964FF">
        <w:rPr>
          <w:rFonts w:ascii="Times New Roman" w:hAnsi="Times New Roman" w:cs="Times New Roman"/>
        </w:rPr>
        <w:t>[</w:t>
      </w:r>
      <w:r w:rsidRPr="00B964FF">
        <w:rPr>
          <w:rFonts w:ascii="Times New Roman" w:hAnsi="Times New Roman" w:cs="Times New Roman"/>
        </w:rPr>
        <w:t>1</w:t>
      </w:r>
      <w:r w:rsidR="00317595" w:rsidRPr="00B964FF">
        <w:rPr>
          <w:rFonts w:ascii="Times New Roman" w:hAnsi="Times New Roman" w:cs="Times New Roman"/>
        </w:rPr>
        <w:t>6</w:t>
      </w:r>
      <w:r w:rsidRPr="00B964FF">
        <w:rPr>
          <w:rFonts w:ascii="Times New Roman" w:hAnsi="Times New Roman" w:cs="Times New Roman"/>
        </w:rPr>
        <w:t xml:space="preserve">] designed a system for fruit classification in retail stores using cameras to capture video footage. They utilized two convolutional neural networks, InceptionV3 and </w:t>
      </w:r>
      <w:proofErr w:type="spellStart"/>
      <w:r w:rsidRPr="00B964FF">
        <w:rPr>
          <w:rFonts w:ascii="Times New Roman" w:hAnsi="Times New Roman" w:cs="Times New Roman"/>
        </w:rPr>
        <w:t>MobileNet</w:t>
      </w:r>
      <w:proofErr w:type="spellEnd"/>
      <w:r w:rsidRPr="00B964FF">
        <w:rPr>
          <w:rFonts w:ascii="Times New Roman" w:hAnsi="Times New Roman" w:cs="Times New Roman"/>
        </w:rPr>
        <w:t>, to detect and categorize fruits and vegetables in the video. Their method achieved the highest accuracy of 76% with InceptionV3 on a ten-class fruit dataset. Similarly, Cha</w:t>
      </w:r>
      <w:r w:rsidR="002E461F" w:rsidRPr="00B964FF">
        <w:rPr>
          <w:rFonts w:ascii="Times New Roman" w:hAnsi="Times New Roman" w:cs="Times New Roman"/>
        </w:rPr>
        <w:t>kraborty et al. [17</w:t>
      </w:r>
      <w:r w:rsidRPr="00B964FF">
        <w:rPr>
          <w:rFonts w:ascii="Times New Roman" w:hAnsi="Times New Roman" w:cs="Times New Roman"/>
        </w:rPr>
        <w:t>] used the MobileNetV2 model with max-pooling and average-pooling to detect rotten fruits. Their approach achieved an accuracy of 94.97% with max-pooling, but they did not evaluate other standard convolutional neural networks with a higher number of classes.</w:t>
      </w:r>
      <w:r w:rsidR="00A26B23" w:rsidRPr="00B964FF">
        <w:rPr>
          <w:rFonts w:ascii="Times New Roman" w:hAnsi="Times New Roman" w:cs="Times New Roman"/>
        </w:rPr>
        <w:t xml:space="preserve"> Herman and colleagues et al. have recently employed a </w:t>
      </w:r>
      <w:proofErr w:type="spellStart"/>
      <w:r w:rsidR="00A26B23" w:rsidRPr="00B964FF">
        <w:rPr>
          <w:rFonts w:ascii="Times New Roman" w:hAnsi="Times New Roman" w:cs="Times New Roman"/>
        </w:rPr>
        <w:t>DenseNet</w:t>
      </w:r>
      <w:proofErr w:type="spellEnd"/>
      <w:r w:rsidR="00A26B23" w:rsidRPr="00B964FF">
        <w:rPr>
          <w:rFonts w:ascii="Times New Roman" w:hAnsi="Times New Roman" w:cs="Times New Roman"/>
        </w:rPr>
        <w:t xml:space="preserve"> model [18] to classify ripeness levels of oil palm fruit. Their method achieved an accuracy of 86% on a dataset of 400 images containing 7 different ripeness levels.</w:t>
      </w:r>
      <w:r w:rsidR="008D3740" w:rsidRPr="00B964FF">
        <w:rPr>
          <w:rFonts w:ascii="Times New Roman" w:hAnsi="Times New Roman" w:cs="Times New Roman"/>
        </w:rPr>
        <w:t xml:space="preserve"> </w:t>
      </w:r>
    </w:p>
    <w:p w14:paraId="6F3DD5C7" w14:textId="77777777" w:rsidR="008D3740" w:rsidRPr="00B964FF" w:rsidRDefault="008D3740" w:rsidP="00754D59">
      <w:pPr>
        <w:jc w:val="both"/>
        <w:rPr>
          <w:rFonts w:ascii="Times New Roman" w:hAnsi="Times New Roman" w:cs="Times New Roman"/>
        </w:rPr>
      </w:pPr>
      <w:r w:rsidRPr="00B964FF">
        <w:rPr>
          <w:rFonts w:ascii="Times New Roman" w:hAnsi="Times New Roman" w:cs="Times New Roman"/>
        </w:rPr>
        <w:t>In recent times, transformer-based deep learning techniques, commonly employed in natural language processing (NLP), have been examined for computer vision applications like image classification [19]. However, since transformers rely on pixel-wise attention rather than convo</w:t>
      </w:r>
      <w:r w:rsidR="00AC1F7B" w:rsidRPr="00B964FF">
        <w:rPr>
          <w:rFonts w:ascii="Times New Roman" w:hAnsi="Times New Roman" w:cs="Times New Roman"/>
        </w:rPr>
        <w:t>lutional operations like CNN [20</w:t>
      </w:r>
      <w:r w:rsidRPr="00B964FF">
        <w:rPr>
          <w:rFonts w:ascii="Times New Roman" w:hAnsi="Times New Roman" w:cs="Times New Roman"/>
        </w:rPr>
        <w:t xml:space="preserve">], their use in computer vision is not yet fully developed. Although some studies utilizing transformers for image classification have demonstrated that they outperform CNNs when there is enough training data, their availability of pre-trained models is limited compared to CNNs, which makes them less accessible for </w:t>
      </w:r>
      <w:r w:rsidRPr="00B964FF">
        <w:rPr>
          <w:rFonts w:ascii="Times New Roman" w:hAnsi="Times New Roman" w:cs="Times New Roman"/>
        </w:rPr>
        <w:lastRenderedPageBreak/>
        <w:t>image classification.</w:t>
      </w:r>
      <w:r w:rsidR="005B57FA" w:rsidRPr="00B964FF">
        <w:rPr>
          <w:rFonts w:ascii="Times New Roman" w:hAnsi="Times New Roman" w:cs="Times New Roman"/>
        </w:rPr>
        <w:t xml:space="preserve"> But, those solu</w:t>
      </w:r>
      <w:r w:rsidR="00017712" w:rsidRPr="00B964FF">
        <w:rPr>
          <w:rFonts w:ascii="Times New Roman" w:hAnsi="Times New Roman" w:cs="Times New Roman"/>
        </w:rPr>
        <w:t xml:space="preserve">tion are lacks with complexity, </w:t>
      </w:r>
      <w:r w:rsidR="005B57FA" w:rsidRPr="00B964FF">
        <w:rPr>
          <w:rFonts w:ascii="Times New Roman" w:hAnsi="Times New Roman" w:cs="Times New Roman"/>
        </w:rPr>
        <w:t xml:space="preserve">slow processing and no real time processing capabilities. </w:t>
      </w:r>
    </w:p>
    <w:p w14:paraId="143A7648" w14:textId="3F355F1A" w:rsidR="00653E55" w:rsidRDefault="002B7843" w:rsidP="002B7843">
      <w:pPr>
        <w:jc w:val="both"/>
        <w:rPr>
          <w:rFonts w:ascii="Times New Roman" w:hAnsi="Times New Roman" w:cs="Times New Roman"/>
        </w:rPr>
      </w:pPr>
      <w:r w:rsidRPr="00B964FF">
        <w:rPr>
          <w:rFonts w:ascii="Times New Roman" w:hAnsi="Times New Roman" w:cs="Times New Roman"/>
        </w:rPr>
        <w:t>All prior art, we need to tackle the challenges of pixel-level segmentation, slow system performance, a restricted environment, and limited variability in target objects' scale and appearance, the recommended approach is to employ multimodal DNN features and models like MobileNetV2. These models have ample capacity to map data, handle diverse environments and appearances, and are lightweight, making them ideal for real-time applications.</w:t>
      </w:r>
      <w:r w:rsidR="003C111B">
        <w:rPr>
          <w:rFonts w:ascii="Times New Roman" w:hAnsi="Times New Roman" w:cs="Times New Roman"/>
        </w:rPr>
        <w:t xml:space="preserve"> </w:t>
      </w:r>
      <w:r w:rsidR="003C111B" w:rsidRPr="003C111B">
        <w:rPr>
          <w:rFonts w:ascii="Times New Roman" w:hAnsi="Times New Roman" w:cs="Times New Roman"/>
        </w:rPr>
        <w:t xml:space="preserve">To address the current limitations, we suggest a new deep learning model that is lightweight and built on the MobileNetV2 architecture, known for its lightness compared to other pre-trained models like VGG-16. </w:t>
      </w:r>
      <w:r w:rsidR="00653E55">
        <w:rPr>
          <w:rFonts w:ascii="Times New Roman" w:hAnsi="Times New Roman" w:cs="Times New Roman"/>
        </w:rPr>
        <w:t xml:space="preserve">Some performance comparison tables for MobileNetv2 are in the table. 1. </w:t>
      </w:r>
    </w:p>
    <w:p w14:paraId="6F3DD5C8" w14:textId="60F3EEA3" w:rsidR="002B7843" w:rsidRDefault="003C111B" w:rsidP="002B7843">
      <w:pPr>
        <w:jc w:val="both"/>
        <w:rPr>
          <w:rFonts w:ascii="Times New Roman" w:hAnsi="Times New Roman" w:cs="Times New Roman"/>
        </w:rPr>
      </w:pPr>
      <w:r w:rsidRPr="003C111B">
        <w:rPr>
          <w:rFonts w:ascii="Times New Roman" w:hAnsi="Times New Roman" w:cs="Times New Roman"/>
        </w:rPr>
        <w:t>Our model uses two established concepts, convolution</w:t>
      </w:r>
      <w:r w:rsidR="00653E55">
        <w:rPr>
          <w:rFonts w:ascii="Times New Roman" w:hAnsi="Times New Roman" w:cs="Times New Roman"/>
        </w:rPr>
        <w:t>,</w:t>
      </w:r>
      <w:r w:rsidRPr="003C111B">
        <w:rPr>
          <w:rFonts w:ascii="Times New Roman" w:hAnsi="Times New Roman" w:cs="Times New Roman"/>
        </w:rPr>
        <w:t xml:space="preserve"> and attention, and we believe that this is the first work to combine these two concepts for fruit classification in a lightweight architecture. The convolution module captures image features, while the attention module identifies the important regions in the image. By combining these two modules, we expect our model to perform better in fruit classification. We conducted experiments on three publicly available datasets to test the effectiveness of our method, and the results indicate that our approach achieves stable performance.</w:t>
      </w:r>
    </w:p>
    <w:p w14:paraId="6F0ED95B" w14:textId="77777777" w:rsidR="003C111B" w:rsidRDefault="003C111B" w:rsidP="002B7843">
      <w:pPr>
        <w:jc w:val="both"/>
        <w:rPr>
          <w:rFonts w:ascii="Times New Roman" w:hAnsi="Times New Roman" w:cs="Times New Roman"/>
        </w:rPr>
      </w:pPr>
    </w:p>
    <w:p w14:paraId="7AD58851" w14:textId="04A40427" w:rsidR="0072137E" w:rsidRDefault="0072137E" w:rsidP="002B7843">
      <w:pPr>
        <w:jc w:val="both"/>
        <w:rPr>
          <w:rFonts w:ascii="Times New Roman" w:hAnsi="Times New Roman" w:cs="Times New Roman"/>
        </w:rPr>
      </w:pPr>
      <w:r>
        <w:rPr>
          <w:noProof/>
        </w:rPr>
        <w:drawing>
          <wp:inline distT="0" distB="0" distL="0" distR="0" wp14:anchorId="4A550D85" wp14:editId="3612DDFC">
            <wp:extent cx="5943600" cy="2346344"/>
            <wp:effectExtent l="0" t="0" r="0" b="0"/>
            <wp:docPr id="2" name="Picture 2" descr="The architecture of the MobileNetv2 networ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rchitecture of the MobileNetv2 network.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46344"/>
                    </a:xfrm>
                    <a:prstGeom prst="rect">
                      <a:avLst/>
                    </a:prstGeom>
                    <a:noFill/>
                    <a:ln>
                      <a:noFill/>
                    </a:ln>
                  </pic:spPr>
                </pic:pic>
              </a:graphicData>
            </a:graphic>
          </wp:inline>
        </w:drawing>
      </w:r>
    </w:p>
    <w:p w14:paraId="233FEFB0" w14:textId="4B8A7CCB" w:rsidR="0072137E" w:rsidRPr="00B964FF" w:rsidRDefault="0072137E" w:rsidP="0072137E">
      <w:pPr>
        <w:jc w:val="center"/>
        <w:rPr>
          <w:rFonts w:ascii="Times New Roman" w:hAnsi="Times New Roman" w:cs="Times New Roman"/>
        </w:rPr>
      </w:pPr>
      <w:r>
        <w:rPr>
          <w:rFonts w:ascii="Times New Roman" w:hAnsi="Times New Roman" w:cs="Times New Roman"/>
        </w:rPr>
        <w:t>Fig 3. The schematic diagram of MobileNetV2 architecture (*google).</w:t>
      </w:r>
    </w:p>
    <w:p w14:paraId="6F3DD5C9" w14:textId="77777777" w:rsidR="002B7843" w:rsidRPr="00B964FF" w:rsidRDefault="00E2295D" w:rsidP="002B7843">
      <w:pPr>
        <w:jc w:val="both"/>
        <w:rPr>
          <w:rFonts w:ascii="Times New Roman" w:hAnsi="Times New Roman" w:cs="Times New Roman"/>
          <w:b/>
        </w:rPr>
      </w:pPr>
      <w:r w:rsidRPr="00B964FF">
        <w:rPr>
          <w:rFonts w:ascii="Times New Roman" w:hAnsi="Times New Roman" w:cs="Times New Roman"/>
          <w:b/>
        </w:rPr>
        <w:t>Methodology:</w:t>
      </w:r>
    </w:p>
    <w:p w14:paraId="6F3DD5CA" w14:textId="77777777" w:rsidR="0053427B" w:rsidRPr="00B964FF" w:rsidRDefault="0053427B" w:rsidP="0053427B">
      <w:pPr>
        <w:jc w:val="both"/>
        <w:rPr>
          <w:rFonts w:ascii="Times New Roman" w:hAnsi="Times New Roman" w:cs="Times New Roman"/>
          <w:b/>
        </w:rPr>
      </w:pPr>
      <w:r w:rsidRPr="00B964FF">
        <w:rPr>
          <w:rFonts w:ascii="Times New Roman" w:hAnsi="Times New Roman" w:cs="Times New Roman"/>
          <w:b/>
        </w:rPr>
        <w:t>The paper introduces several contributions, which include:</w:t>
      </w:r>
    </w:p>
    <w:p w14:paraId="6F3DD5CB" w14:textId="77777777" w:rsidR="0053427B" w:rsidRPr="00B964FF" w:rsidRDefault="0053427B" w:rsidP="0053427B">
      <w:pPr>
        <w:jc w:val="both"/>
        <w:rPr>
          <w:rFonts w:ascii="Times New Roman" w:hAnsi="Times New Roman" w:cs="Times New Roman"/>
          <w:b/>
        </w:rPr>
      </w:pPr>
      <w:r w:rsidRPr="00B964FF">
        <w:rPr>
          <w:rFonts w:ascii="Times New Roman" w:hAnsi="Times New Roman" w:cs="Times New Roman"/>
          <w:b/>
        </w:rPr>
        <w:t>(</w:t>
      </w:r>
      <w:proofErr w:type="spellStart"/>
      <w:r w:rsidRPr="00B964FF">
        <w:rPr>
          <w:rFonts w:ascii="Times New Roman" w:hAnsi="Times New Roman" w:cs="Times New Roman"/>
          <w:b/>
        </w:rPr>
        <w:t>i</w:t>
      </w:r>
      <w:proofErr w:type="spellEnd"/>
      <w:r w:rsidRPr="00B964FF">
        <w:rPr>
          <w:rFonts w:ascii="Times New Roman" w:hAnsi="Times New Roman" w:cs="Times New Roman"/>
          <w:b/>
        </w:rPr>
        <w:t xml:space="preserve">) A new deep learning method based on MobileNetV2 model with the </w:t>
      </w:r>
      <w:r w:rsidR="0076135A" w:rsidRPr="00B964FF">
        <w:rPr>
          <w:rFonts w:ascii="Times New Roman" w:hAnsi="Times New Roman" w:cs="Times New Roman"/>
          <w:b/>
        </w:rPr>
        <w:t xml:space="preserve">Transfer learning </w:t>
      </w:r>
      <w:r w:rsidRPr="00B964FF">
        <w:rPr>
          <w:rFonts w:ascii="Times New Roman" w:hAnsi="Times New Roman" w:cs="Times New Roman"/>
          <w:b/>
        </w:rPr>
        <w:t xml:space="preserve">approach. The attention module identifies the salient regions in fruit images while the convolution module captures the activated regions obtained through the </w:t>
      </w:r>
      <w:proofErr w:type="spellStart"/>
      <w:r w:rsidRPr="00B964FF">
        <w:rPr>
          <w:rFonts w:ascii="Times New Roman" w:hAnsi="Times New Roman" w:cs="Times New Roman"/>
          <w:b/>
        </w:rPr>
        <w:t>ReLU</w:t>
      </w:r>
      <w:proofErr w:type="spellEnd"/>
      <w:r w:rsidRPr="00B964FF">
        <w:rPr>
          <w:rFonts w:ascii="Times New Roman" w:hAnsi="Times New Roman" w:cs="Times New Roman"/>
          <w:b/>
        </w:rPr>
        <w:t xml:space="preserve"> function over a fixed kernel size. Combining these two modules helps distinguish between different types of fruits as they complement each other.</w:t>
      </w:r>
    </w:p>
    <w:p w14:paraId="6F3DD5CC" w14:textId="77777777" w:rsidR="0053427B" w:rsidRPr="00B964FF" w:rsidRDefault="0053427B" w:rsidP="0053427B">
      <w:pPr>
        <w:jc w:val="both"/>
        <w:rPr>
          <w:rFonts w:ascii="Times New Roman" w:hAnsi="Times New Roman" w:cs="Times New Roman"/>
          <w:b/>
        </w:rPr>
      </w:pPr>
      <w:r w:rsidRPr="00B964FF">
        <w:rPr>
          <w:rFonts w:ascii="Times New Roman" w:hAnsi="Times New Roman" w:cs="Times New Roman"/>
          <w:b/>
        </w:rPr>
        <w:t>(ii) The proposed method uses fewer trainable parameters by utilizing pre-trained weights for all layers of MobileNetv2 architecture, making it more suitable for deployment on devices with limited resources.</w:t>
      </w:r>
      <w:r w:rsidR="0076135A" w:rsidRPr="00B964FF">
        <w:rPr>
          <w:rFonts w:ascii="Times New Roman" w:hAnsi="Times New Roman" w:cs="Times New Roman"/>
          <w:b/>
        </w:rPr>
        <w:t xml:space="preserve"> For feature detection, we are using M-RCNN masking to extract the feature using RPN based region algorithm.</w:t>
      </w:r>
    </w:p>
    <w:p w14:paraId="6F3DD5CD" w14:textId="77777777" w:rsidR="0053427B" w:rsidRPr="00B964FF" w:rsidRDefault="0053427B" w:rsidP="0053427B">
      <w:pPr>
        <w:jc w:val="both"/>
        <w:rPr>
          <w:rFonts w:ascii="Times New Roman" w:hAnsi="Times New Roman" w:cs="Times New Roman"/>
          <w:b/>
        </w:rPr>
      </w:pPr>
      <w:r w:rsidRPr="00B964FF">
        <w:rPr>
          <w:rFonts w:ascii="Times New Roman" w:hAnsi="Times New Roman" w:cs="Times New Roman"/>
          <w:b/>
        </w:rPr>
        <w:lastRenderedPageBreak/>
        <w:t>(iii) The model can be trained and deployed in an end-to-end fashion, avoiding the traditional machine learning approach of separate feature extraction and classification steps.</w:t>
      </w:r>
    </w:p>
    <w:p w14:paraId="6F3DD5CE" w14:textId="2043D2AD" w:rsidR="0053427B" w:rsidRDefault="0053427B" w:rsidP="0053427B">
      <w:pPr>
        <w:jc w:val="both"/>
        <w:rPr>
          <w:rFonts w:ascii="Times New Roman" w:hAnsi="Times New Roman" w:cs="Times New Roman"/>
          <w:b/>
        </w:rPr>
      </w:pPr>
      <w:r w:rsidRPr="00B964FF">
        <w:rPr>
          <w:rFonts w:ascii="Times New Roman" w:hAnsi="Times New Roman" w:cs="Times New Roman"/>
          <w:b/>
        </w:rPr>
        <w:t>(iv) The model is validated using different fruit</w:t>
      </w:r>
      <w:r w:rsidR="00BF720E" w:rsidRPr="00B964FF">
        <w:rPr>
          <w:rFonts w:ascii="Times New Roman" w:hAnsi="Times New Roman" w:cs="Times New Roman"/>
          <w:b/>
        </w:rPr>
        <w:t xml:space="preserve"> and vegetable</w:t>
      </w:r>
      <w:r w:rsidRPr="00B964FF">
        <w:rPr>
          <w:rFonts w:ascii="Times New Roman" w:hAnsi="Times New Roman" w:cs="Times New Roman"/>
          <w:b/>
        </w:rPr>
        <w:t xml:space="preserve"> datasets, demonstrating its robustness. The experimental results show that the proposed method performs well and outperforms other latest deep learning-based methods.</w:t>
      </w:r>
    </w:p>
    <w:p w14:paraId="64F60466" w14:textId="4D1396D1" w:rsidR="00427A7F" w:rsidRDefault="00427A7F" w:rsidP="0053427B">
      <w:pPr>
        <w:jc w:val="both"/>
        <w:rPr>
          <w:rFonts w:ascii="Times New Roman" w:hAnsi="Times New Roman" w:cs="Times New Roman"/>
          <w:b/>
        </w:rPr>
      </w:pPr>
    </w:p>
    <w:p w14:paraId="038DC0FF" w14:textId="220A2D85" w:rsidR="00427A7F" w:rsidRDefault="00427A7F" w:rsidP="0053427B">
      <w:pPr>
        <w:jc w:val="both"/>
        <w:rPr>
          <w:rFonts w:ascii="Times New Roman" w:hAnsi="Times New Roman" w:cs="Times New Roman"/>
        </w:rPr>
      </w:pPr>
      <w:r w:rsidRPr="00427A7F">
        <w:rPr>
          <w:rFonts w:ascii="Times New Roman" w:hAnsi="Times New Roman" w:cs="Times New Roman"/>
        </w:rPr>
        <w:t>Our suggested approach comprises of six elements: Preprocessing, the convolutional module, the attention module, the combination of convolution and attention modules, the fully-connected layers, and classification. We have illustrated the overall procedure of our technique</w:t>
      </w:r>
      <w:r w:rsidR="004818A3">
        <w:rPr>
          <w:rFonts w:ascii="Times New Roman" w:hAnsi="Times New Roman" w:cs="Times New Roman"/>
        </w:rPr>
        <w:t xml:space="preserve"> depicted </w:t>
      </w:r>
      <w:r w:rsidR="00391819">
        <w:rPr>
          <w:rFonts w:ascii="Times New Roman" w:hAnsi="Times New Roman" w:cs="Times New Roman"/>
        </w:rPr>
        <w:t>in</w:t>
      </w:r>
      <w:r w:rsidR="004818A3">
        <w:rPr>
          <w:rFonts w:ascii="Times New Roman" w:hAnsi="Times New Roman" w:cs="Times New Roman"/>
        </w:rPr>
        <w:t xml:space="preserve"> </w:t>
      </w:r>
      <w:r w:rsidR="00391819">
        <w:rPr>
          <w:rFonts w:ascii="Times New Roman" w:hAnsi="Times New Roman" w:cs="Times New Roman"/>
        </w:rPr>
        <w:t xml:space="preserve">Fig. </w:t>
      </w:r>
      <w:r w:rsidR="004818A3">
        <w:rPr>
          <w:rFonts w:ascii="Times New Roman" w:hAnsi="Times New Roman" w:cs="Times New Roman"/>
        </w:rPr>
        <w:t>3</w:t>
      </w:r>
      <w:r w:rsidRPr="00427A7F">
        <w:rPr>
          <w:rFonts w:ascii="Times New Roman" w:hAnsi="Times New Roman" w:cs="Times New Roman"/>
        </w:rPr>
        <w:t>.</w:t>
      </w:r>
    </w:p>
    <w:p w14:paraId="7B810461" w14:textId="530BD479" w:rsidR="00C16E63" w:rsidRPr="00427A7F" w:rsidRDefault="00C16E63" w:rsidP="0053427B">
      <w:pPr>
        <w:jc w:val="both"/>
        <w:rPr>
          <w:rFonts w:ascii="Times New Roman" w:hAnsi="Times New Roman" w:cs="Times New Roman"/>
        </w:rPr>
      </w:pPr>
      <w:r w:rsidRPr="008C00DA">
        <w:rPr>
          <w:rFonts w:ascii="Times New Roman" w:hAnsi="Times New Roman" w:cs="Times New Roman"/>
          <w:noProof/>
        </w:rPr>
        <mc:AlternateContent>
          <mc:Choice Requires="wpg">
            <w:drawing>
              <wp:anchor distT="0" distB="0" distL="114300" distR="114300" simplePos="0" relativeHeight="251660288" behindDoc="0" locked="0" layoutInCell="1" allowOverlap="1" wp14:anchorId="07E319E0" wp14:editId="0CDAEF15">
                <wp:simplePos x="0" y="0"/>
                <wp:positionH relativeFrom="column">
                  <wp:posOffset>1371600</wp:posOffset>
                </wp:positionH>
                <wp:positionV relativeFrom="paragraph">
                  <wp:posOffset>248285</wp:posOffset>
                </wp:positionV>
                <wp:extent cx="2791203" cy="2688176"/>
                <wp:effectExtent l="0" t="0" r="9525" b="0"/>
                <wp:wrapNone/>
                <wp:docPr id="4" name="Group 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791203" cy="2688176"/>
                          <a:chOff x="0" y="0"/>
                          <a:chExt cx="2524396" cy="2688176"/>
                        </a:xfrm>
                      </wpg:grpSpPr>
                      <wps:wsp>
                        <wps:cNvPr id="5" name="TextBox 10">
                          <a:extLst/>
                        </wps:cNvPr>
                        <wps:cNvSpPr txBox="1"/>
                        <wps:spPr>
                          <a:xfrm>
                            <a:off x="6454" y="0"/>
                            <a:ext cx="2517942" cy="369332"/>
                          </a:xfrm>
                          <a:prstGeom prst="rect">
                            <a:avLst/>
                          </a:prstGeom>
                          <a:solidFill>
                            <a:schemeClr val="accent5">
                              <a:lumMod val="60000"/>
                              <a:lumOff val="40000"/>
                            </a:schemeClr>
                          </a:solidFill>
                        </wps:spPr>
                        <wps:txbx>
                          <w:txbxContent>
                            <w:p w14:paraId="59F2149E" w14:textId="77777777" w:rsidR="00C16E63" w:rsidRDefault="00C16E63" w:rsidP="00C16E63">
                              <w:pPr>
                                <w:pStyle w:val="NormalWeb"/>
                                <w:spacing w:before="0" w:beforeAutospacing="0" w:after="0" w:afterAutospacing="0"/>
                                <w:jc w:val="center"/>
                              </w:pPr>
                              <w:r>
                                <w:rPr>
                                  <w:rFonts w:asciiTheme="minorHAnsi" w:hAnsi="Calibri" w:cstheme="minorBidi"/>
                                  <w:color w:val="000000" w:themeColor="text1"/>
                                  <w:kern w:val="24"/>
                                  <w:sz w:val="36"/>
                                  <w:szCs w:val="36"/>
                                </w:rPr>
                                <w:t>1. Access and Load data</w:t>
                              </w:r>
                            </w:p>
                          </w:txbxContent>
                        </wps:txbx>
                        <wps:bodyPr wrap="square" rtlCol="0">
                          <a:spAutoFit/>
                        </wps:bodyPr>
                      </wps:wsp>
                      <wps:wsp>
                        <wps:cNvPr id="6" name="TextBox 11">
                          <a:extLst/>
                        </wps:cNvPr>
                        <wps:cNvSpPr txBox="1"/>
                        <wps:spPr>
                          <a:xfrm>
                            <a:off x="0" y="462671"/>
                            <a:ext cx="2524395" cy="369332"/>
                          </a:xfrm>
                          <a:prstGeom prst="rect">
                            <a:avLst/>
                          </a:prstGeom>
                          <a:solidFill>
                            <a:schemeClr val="accent5">
                              <a:lumMod val="60000"/>
                              <a:lumOff val="40000"/>
                            </a:schemeClr>
                          </a:solidFill>
                        </wps:spPr>
                        <wps:txbx>
                          <w:txbxContent>
                            <w:p w14:paraId="2796B0B2" w14:textId="77777777" w:rsidR="00C16E63" w:rsidRDefault="00C16E63" w:rsidP="00C16E63">
                              <w:pPr>
                                <w:pStyle w:val="NormalWeb"/>
                                <w:spacing w:before="0" w:beforeAutospacing="0" w:after="0" w:afterAutospacing="0"/>
                                <w:jc w:val="center"/>
                              </w:pPr>
                              <w:r>
                                <w:rPr>
                                  <w:rFonts w:asciiTheme="minorHAnsi" w:hAnsi="Calibri" w:cstheme="minorBidi"/>
                                  <w:color w:val="000000" w:themeColor="text1"/>
                                  <w:kern w:val="24"/>
                                  <w:sz w:val="36"/>
                                  <w:szCs w:val="36"/>
                                </w:rPr>
                                <w:t>2. Preprocess</w:t>
                              </w:r>
                            </w:p>
                          </w:txbxContent>
                        </wps:txbx>
                        <wps:bodyPr wrap="square" rtlCol="0">
                          <a:spAutoFit/>
                        </wps:bodyPr>
                      </wps:wsp>
                      <wps:wsp>
                        <wps:cNvPr id="7" name="TextBox 12">
                          <a:extLst/>
                        </wps:cNvPr>
                        <wps:cNvSpPr txBox="1"/>
                        <wps:spPr>
                          <a:xfrm>
                            <a:off x="1" y="931365"/>
                            <a:ext cx="2524394" cy="369332"/>
                          </a:xfrm>
                          <a:prstGeom prst="rect">
                            <a:avLst/>
                          </a:prstGeom>
                          <a:solidFill>
                            <a:schemeClr val="accent5">
                              <a:lumMod val="60000"/>
                              <a:lumOff val="40000"/>
                            </a:schemeClr>
                          </a:solidFill>
                        </wps:spPr>
                        <wps:txbx>
                          <w:txbxContent>
                            <w:p w14:paraId="790AE247" w14:textId="77777777" w:rsidR="00C16E63" w:rsidRDefault="00C16E63" w:rsidP="00C16E63">
                              <w:pPr>
                                <w:pStyle w:val="NormalWeb"/>
                                <w:spacing w:before="0" w:beforeAutospacing="0" w:after="0" w:afterAutospacing="0"/>
                                <w:jc w:val="center"/>
                              </w:pPr>
                              <w:r>
                                <w:rPr>
                                  <w:rFonts w:asciiTheme="minorHAnsi" w:hAnsi="Calibri" w:cstheme="minorBidi"/>
                                  <w:color w:val="000000" w:themeColor="text1"/>
                                  <w:kern w:val="24"/>
                                  <w:sz w:val="36"/>
                                  <w:szCs w:val="36"/>
                                </w:rPr>
                                <w:t>3. Derive Features</w:t>
                              </w:r>
                            </w:p>
                          </w:txbxContent>
                        </wps:txbx>
                        <wps:bodyPr wrap="square" rtlCol="0">
                          <a:spAutoFit/>
                        </wps:bodyPr>
                      </wps:wsp>
                      <wps:wsp>
                        <wps:cNvPr id="8" name="TextBox 13">
                          <a:extLst/>
                        </wps:cNvPr>
                        <wps:cNvSpPr txBox="1"/>
                        <wps:spPr>
                          <a:xfrm>
                            <a:off x="6453" y="1407454"/>
                            <a:ext cx="2517941" cy="369332"/>
                          </a:xfrm>
                          <a:prstGeom prst="rect">
                            <a:avLst/>
                          </a:prstGeom>
                          <a:solidFill>
                            <a:schemeClr val="accent5">
                              <a:lumMod val="60000"/>
                              <a:lumOff val="40000"/>
                            </a:schemeClr>
                          </a:solidFill>
                        </wps:spPr>
                        <wps:txbx>
                          <w:txbxContent>
                            <w:p w14:paraId="23A0458F" w14:textId="77777777" w:rsidR="00C16E63" w:rsidRDefault="00C16E63" w:rsidP="00C16E63">
                              <w:pPr>
                                <w:pStyle w:val="NormalWeb"/>
                                <w:spacing w:before="0" w:beforeAutospacing="0" w:after="0" w:afterAutospacing="0"/>
                                <w:jc w:val="center"/>
                              </w:pPr>
                              <w:r>
                                <w:rPr>
                                  <w:rFonts w:asciiTheme="minorHAnsi" w:hAnsi="Calibri" w:cstheme="minorBidi"/>
                                  <w:color w:val="000000" w:themeColor="text1"/>
                                  <w:kern w:val="24"/>
                                  <w:sz w:val="36"/>
                                  <w:szCs w:val="36"/>
                                </w:rPr>
                                <w:t>4. Model Training</w:t>
                              </w:r>
                            </w:p>
                          </w:txbxContent>
                        </wps:txbx>
                        <wps:bodyPr wrap="square" rtlCol="0">
                          <a:spAutoFit/>
                        </wps:bodyPr>
                      </wps:wsp>
                      <wps:wsp>
                        <wps:cNvPr id="10" name="TextBox 14">
                          <a:extLst/>
                        </wps:cNvPr>
                        <wps:cNvSpPr txBox="1"/>
                        <wps:spPr>
                          <a:xfrm>
                            <a:off x="0" y="1863149"/>
                            <a:ext cx="2517941" cy="369332"/>
                          </a:xfrm>
                          <a:prstGeom prst="rect">
                            <a:avLst/>
                          </a:prstGeom>
                          <a:solidFill>
                            <a:schemeClr val="accent5">
                              <a:lumMod val="60000"/>
                              <a:lumOff val="40000"/>
                            </a:schemeClr>
                          </a:solidFill>
                        </wps:spPr>
                        <wps:txbx>
                          <w:txbxContent>
                            <w:p w14:paraId="5385B3D7" w14:textId="77777777" w:rsidR="00C16E63" w:rsidRDefault="00C16E63" w:rsidP="00C16E63">
                              <w:pPr>
                                <w:pStyle w:val="NormalWeb"/>
                                <w:spacing w:before="0" w:beforeAutospacing="0" w:after="0" w:afterAutospacing="0"/>
                                <w:jc w:val="center"/>
                              </w:pPr>
                              <w:r>
                                <w:rPr>
                                  <w:rFonts w:asciiTheme="minorHAnsi" w:hAnsi="Calibri" w:cstheme="minorBidi"/>
                                  <w:color w:val="000000" w:themeColor="text1"/>
                                  <w:kern w:val="24"/>
                                  <w:sz w:val="36"/>
                                  <w:szCs w:val="36"/>
                                </w:rPr>
                                <w:t>5. Model Tuning</w:t>
                              </w:r>
                            </w:p>
                          </w:txbxContent>
                        </wps:txbx>
                        <wps:bodyPr wrap="square" rtlCol="0">
                          <a:spAutoFit/>
                        </wps:bodyPr>
                      </wps:wsp>
                      <wps:wsp>
                        <wps:cNvPr id="11" name="TextBox 15">
                          <a:extLst/>
                        </wps:cNvPr>
                        <wps:cNvSpPr txBox="1"/>
                        <wps:spPr>
                          <a:xfrm>
                            <a:off x="1" y="2318844"/>
                            <a:ext cx="2517940" cy="369332"/>
                          </a:xfrm>
                          <a:prstGeom prst="rect">
                            <a:avLst/>
                          </a:prstGeom>
                          <a:solidFill>
                            <a:schemeClr val="accent5">
                              <a:lumMod val="60000"/>
                              <a:lumOff val="40000"/>
                            </a:schemeClr>
                          </a:solidFill>
                        </wps:spPr>
                        <wps:txbx>
                          <w:txbxContent>
                            <w:p w14:paraId="0100300C" w14:textId="77777777" w:rsidR="00C16E63" w:rsidRDefault="00C16E63" w:rsidP="00C16E63">
                              <w:pPr>
                                <w:pStyle w:val="NormalWeb"/>
                                <w:spacing w:before="0" w:beforeAutospacing="0" w:after="0" w:afterAutospacing="0"/>
                                <w:jc w:val="center"/>
                              </w:pPr>
                              <w:r>
                                <w:rPr>
                                  <w:rFonts w:asciiTheme="minorHAnsi" w:hAnsi="Calibri" w:cstheme="minorBidi"/>
                                  <w:color w:val="000000" w:themeColor="text1"/>
                                  <w:kern w:val="24"/>
                                  <w:sz w:val="36"/>
                                  <w:szCs w:val="36"/>
                                </w:rPr>
                                <w:t>6. Result</w:t>
                              </w:r>
                            </w:p>
                          </w:txbxContent>
                        </wps:txbx>
                        <wps:bodyPr wrap="square" rtlCol="0">
                          <a:spAutoFit/>
                        </wps:bodyPr>
                      </wps:wsp>
                    </wpg:wgp>
                  </a:graphicData>
                </a:graphic>
              </wp:anchor>
            </w:drawing>
          </mc:Choice>
          <mc:Fallback>
            <w:pict>
              <v:group w14:anchorId="07E319E0" id="Group 9" o:spid="_x0000_s1026" style="position:absolute;left:0;text-align:left;margin-left:108pt;margin-top:19.55pt;width:219.8pt;height:211.65pt;z-index:251660288" coordsize="25243,26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">
                <v:shapetype id="_x0000_t202" coordsize="21600,21600" o:spt="202" path="m,l,21600r21600,l21600,xe">
                  <v:stroke joinstyle="miter"/>
                  <v:path gradientshapeok="t" o:connecttype="rect"/>
                </v:shapetype>
                <v:shape id="TextBox 10" o:spid="_x0000_s1027" type="#_x0000_t202" style="position:absolute;left:64;width:25179;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" fillcolor="#8eaadb [1944]" stroked="f">
                  <v:textbox style="mso-fit-shape-to-text:t">
                    <w:txbxContent>
                      <w:p w14:paraId="59F2149E" w14:textId="77777777" w:rsidR="00C16E63" w:rsidRDefault="00C16E63" w:rsidP="00C16E63">
                        <w:pPr>
                          <w:pStyle w:val="NormalWeb"/>
                          <w:spacing w:before="0" w:beforeAutospacing="0" w:after="0" w:afterAutospacing="0"/>
                          <w:jc w:val="center"/>
                        </w:pPr>
                        <w:r>
                          <w:rPr>
                            <w:rFonts w:asciiTheme="minorHAnsi" w:hAnsi="Calibri" w:cstheme="minorBidi"/>
                            <w:color w:val="000000" w:themeColor="text1"/>
                            <w:kern w:val="24"/>
                            <w:sz w:val="36"/>
                            <w:szCs w:val="36"/>
                          </w:rPr>
                          <w:t>1. Access and Load data</w:t>
                        </w:r>
                      </w:p>
                    </w:txbxContent>
                  </v:textbox>
                </v:shape>
                <v:shape id="TextBox 11" o:spid="_x0000_s1028" type="#_x0000_t202" style="position:absolute;top:4626;width:25243;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" fillcolor="#8eaadb [1944]" stroked="f">
                  <v:textbox style="mso-fit-shape-to-text:t">
                    <w:txbxContent>
                      <w:p w14:paraId="2796B0B2" w14:textId="77777777" w:rsidR="00C16E63" w:rsidRDefault="00C16E63" w:rsidP="00C16E63">
                        <w:pPr>
                          <w:pStyle w:val="NormalWeb"/>
                          <w:spacing w:before="0" w:beforeAutospacing="0" w:after="0" w:afterAutospacing="0"/>
                          <w:jc w:val="center"/>
                        </w:pPr>
                        <w:r>
                          <w:rPr>
                            <w:rFonts w:asciiTheme="minorHAnsi" w:hAnsi="Calibri" w:cstheme="minorBidi"/>
                            <w:color w:val="000000" w:themeColor="text1"/>
                            <w:kern w:val="24"/>
                            <w:sz w:val="36"/>
                            <w:szCs w:val="36"/>
                          </w:rPr>
                          <w:t>2. Preprocess</w:t>
                        </w:r>
                      </w:p>
                    </w:txbxContent>
                  </v:textbox>
                </v:shape>
                <v:shape id="TextBox 12" o:spid="_x0000_s1029" type="#_x0000_t202" style="position:absolute;top:9313;width:25243;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" fillcolor="#8eaadb [1944]" stroked="f">
                  <v:textbox style="mso-fit-shape-to-text:t">
                    <w:txbxContent>
                      <w:p w14:paraId="790AE247" w14:textId="77777777" w:rsidR="00C16E63" w:rsidRDefault="00C16E63" w:rsidP="00C16E63">
                        <w:pPr>
                          <w:pStyle w:val="NormalWeb"/>
                          <w:spacing w:before="0" w:beforeAutospacing="0" w:after="0" w:afterAutospacing="0"/>
                          <w:jc w:val="center"/>
                        </w:pPr>
                        <w:r>
                          <w:rPr>
                            <w:rFonts w:asciiTheme="minorHAnsi" w:hAnsi="Calibri" w:cstheme="minorBidi"/>
                            <w:color w:val="000000" w:themeColor="text1"/>
                            <w:kern w:val="24"/>
                            <w:sz w:val="36"/>
                            <w:szCs w:val="36"/>
                          </w:rPr>
                          <w:t>3. Derive Features</w:t>
                        </w:r>
                      </w:p>
                    </w:txbxContent>
                  </v:textbox>
                </v:shape>
                <v:shape id="TextBox 13" o:spid="_x0000_s1030" type="#_x0000_t202" style="position:absolute;left:64;top:14074;width:25179;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" fillcolor="#8eaadb [1944]" stroked="f">
                  <v:textbox style="mso-fit-shape-to-text:t">
                    <w:txbxContent>
                      <w:p w14:paraId="23A0458F" w14:textId="77777777" w:rsidR="00C16E63" w:rsidRDefault="00C16E63" w:rsidP="00C16E63">
                        <w:pPr>
                          <w:pStyle w:val="NormalWeb"/>
                          <w:spacing w:before="0" w:beforeAutospacing="0" w:after="0" w:afterAutospacing="0"/>
                          <w:jc w:val="center"/>
                        </w:pPr>
                        <w:r>
                          <w:rPr>
                            <w:rFonts w:asciiTheme="minorHAnsi" w:hAnsi="Calibri" w:cstheme="minorBidi"/>
                            <w:color w:val="000000" w:themeColor="text1"/>
                            <w:kern w:val="24"/>
                            <w:sz w:val="36"/>
                            <w:szCs w:val="36"/>
                          </w:rPr>
                          <w:t>4. Model Training</w:t>
                        </w:r>
                      </w:p>
                    </w:txbxContent>
                  </v:textbox>
                </v:shape>
                <v:shape id="TextBox 14" o:spid="_x0000_s1031" type="#_x0000_t202" style="position:absolute;top:18631;width:25179;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" fillcolor="#8eaadb [1944]" stroked="f">
                  <v:textbox style="mso-fit-shape-to-text:t">
                    <w:txbxContent>
                      <w:p w14:paraId="5385B3D7" w14:textId="77777777" w:rsidR="00C16E63" w:rsidRDefault="00C16E63" w:rsidP="00C16E63">
                        <w:pPr>
                          <w:pStyle w:val="NormalWeb"/>
                          <w:spacing w:before="0" w:beforeAutospacing="0" w:after="0" w:afterAutospacing="0"/>
                          <w:jc w:val="center"/>
                        </w:pPr>
                        <w:r>
                          <w:rPr>
                            <w:rFonts w:asciiTheme="minorHAnsi" w:hAnsi="Calibri" w:cstheme="minorBidi"/>
                            <w:color w:val="000000" w:themeColor="text1"/>
                            <w:kern w:val="24"/>
                            <w:sz w:val="36"/>
                            <w:szCs w:val="36"/>
                          </w:rPr>
                          <w:t>5. Model Tuning</w:t>
                        </w:r>
                      </w:p>
                    </w:txbxContent>
                  </v:textbox>
                </v:shape>
                <v:shape id="TextBox 15" o:spid="_x0000_s1032" type="#_x0000_t202" style="position:absolute;top:23188;width:25179;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" fillcolor="#8eaadb [1944]" stroked="f">
                  <v:textbox style="mso-fit-shape-to-text:t">
                    <w:txbxContent>
                      <w:p w14:paraId="0100300C" w14:textId="77777777" w:rsidR="00C16E63" w:rsidRDefault="00C16E63" w:rsidP="00C16E63">
                        <w:pPr>
                          <w:pStyle w:val="NormalWeb"/>
                          <w:spacing w:before="0" w:beforeAutospacing="0" w:after="0" w:afterAutospacing="0"/>
                          <w:jc w:val="center"/>
                        </w:pPr>
                        <w:r>
                          <w:rPr>
                            <w:rFonts w:asciiTheme="minorHAnsi" w:hAnsi="Calibri" w:cstheme="minorBidi"/>
                            <w:color w:val="000000" w:themeColor="text1"/>
                            <w:kern w:val="24"/>
                            <w:sz w:val="36"/>
                            <w:szCs w:val="36"/>
                          </w:rPr>
                          <w:t>6. Result</w:t>
                        </w:r>
                      </w:p>
                    </w:txbxContent>
                  </v:textbox>
                </v:shape>
              </v:group>
            </w:pict>
          </mc:Fallback>
        </mc:AlternateContent>
      </w:r>
    </w:p>
    <w:p w14:paraId="6F3DD5CF" w14:textId="77777777" w:rsidR="0053427B" w:rsidRPr="00B964FF" w:rsidRDefault="0053427B" w:rsidP="0053427B">
      <w:pPr>
        <w:jc w:val="both"/>
        <w:rPr>
          <w:rFonts w:ascii="Times New Roman" w:hAnsi="Times New Roman" w:cs="Times New Roman"/>
          <w:b/>
        </w:rPr>
      </w:pPr>
    </w:p>
    <w:p w14:paraId="6F3DD5D0" w14:textId="77777777" w:rsidR="0053427B" w:rsidRPr="00B964FF" w:rsidRDefault="0053427B" w:rsidP="0053427B">
      <w:pPr>
        <w:jc w:val="both"/>
        <w:rPr>
          <w:rFonts w:ascii="Times New Roman" w:hAnsi="Times New Roman" w:cs="Times New Roman"/>
          <w:b/>
        </w:rPr>
      </w:pPr>
    </w:p>
    <w:p w14:paraId="6F3DD5D1" w14:textId="77777777" w:rsidR="0053427B" w:rsidRPr="00B964FF" w:rsidRDefault="0053427B" w:rsidP="0053427B">
      <w:pPr>
        <w:jc w:val="both"/>
        <w:rPr>
          <w:rFonts w:ascii="Times New Roman" w:hAnsi="Times New Roman" w:cs="Times New Roman"/>
          <w:b/>
        </w:rPr>
      </w:pPr>
    </w:p>
    <w:p w14:paraId="6F3DD5D2" w14:textId="77777777" w:rsidR="0053427B" w:rsidRPr="00B964FF" w:rsidRDefault="0053427B" w:rsidP="002B7843">
      <w:pPr>
        <w:jc w:val="both"/>
        <w:rPr>
          <w:rFonts w:ascii="Times New Roman" w:hAnsi="Times New Roman" w:cs="Times New Roman"/>
          <w:b/>
        </w:rPr>
      </w:pPr>
    </w:p>
    <w:p w14:paraId="6F3DD5D3" w14:textId="77777777" w:rsidR="002B7843" w:rsidRPr="00B964FF" w:rsidRDefault="002B7843" w:rsidP="002B7843">
      <w:pPr>
        <w:jc w:val="both"/>
        <w:rPr>
          <w:rFonts w:ascii="Times New Roman" w:hAnsi="Times New Roman" w:cs="Times New Roman"/>
        </w:rPr>
      </w:pPr>
    </w:p>
    <w:p w14:paraId="6F3DD5D4" w14:textId="77777777" w:rsidR="002B7843" w:rsidRPr="00B964FF" w:rsidRDefault="002B7843" w:rsidP="002B7843">
      <w:pPr>
        <w:jc w:val="both"/>
        <w:rPr>
          <w:rFonts w:ascii="Times New Roman" w:hAnsi="Times New Roman" w:cs="Times New Roman"/>
        </w:rPr>
      </w:pPr>
    </w:p>
    <w:p w14:paraId="6F3DD5D5" w14:textId="77777777" w:rsidR="002B7843" w:rsidRPr="00B964FF" w:rsidRDefault="002B7843" w:rsidP="00754D59">
      <w:pPr>
        <w:jc w:val="both"/>
        <w:rPr>
          <w:rFonts w:ascii="Times New Roman" w:hAnsi="Times New Roman" w:cs="Times New Roman"/>
        </w:rPr>
      </w:pPr>
    </w:p>
    <w:p w14:paraId="6F3DD5D6" w14:textId="77777777" w:rsidR="00754D59" w:rsidRPr="00B964FF" w:rsidRDefault="00754D59" w:rsidP="00754D59">
      <w:pPr>
        <w:jc w:val="both"/>
        <w:rPr>
          <w:rFonts w:ascii="Times New Roman" w:hAnsi="Times New Roman" w:cs="Times New Roman"/>
        </w:rPr>
      </w:pPr>
    </w:p>
    <w:p w14:paraId="6F3DD5D8" w14:textId="1C083976" w:rsidR="00AE1398" w:rsidRDefault="00AE1398" w:rsidP="00953DF6">
      <w:pPr>
        <w:jc w:val="both"/>
        <w:rPr>
          <w:rFonts w:ascii="Times New Roman" w:hAnsi="Times New Roman" w:cs="Times New Roman"/>
        </w:rPr>
      </w:pPr>
    </w:p>
    <w:p w14:paraId="02911DA4" w14:textId="142AD1C8" w:rsidR="00C16E63" w:rsidRDefault="00C16E63" w:rsidP="00953DF6">
      <w:pPr>
        <w:jc w:val="both"/>
        <w:rPr>
          <w:rFonts w:ascii="Times New Roman" w:hAnsi="Times New Roman" w:cs="Times New Roman"/>
        </w:rPr>
      </w:pPr>
    </w:p>
    <w:p w14:paraId="6F3DD5D9" w14:textId="502B11F9" w:rsidR="00AE1398" w:rsidRPr="00B964FF" w:rsidRDefault="00C16E63" w:rsidP="00936000">
      <w:pPr>
        <w:jc w:val="center"/>
        <w:rPr>
          <w:rFonts w:ascii="Times New Roman" w:hAnsi="Times New Roman" w:cs="Times New Roman"/>
        </w:rPr>
      </w:pPr>
      <w:r>
        <w:rPr>
          <w:rFonts w:ascii="Times New Roman" w:hAnsi="Times New Roman" w:cs="Times New Roman"/>
        </w:rPr>
        <w:t>Fig 4. The generic workflow of MR-CNN and MobileNetV2</w:t>
      </w:r>
    </w:p>
    <w:p w14:paraId="7027D2E0" w14:textId="343C3AE9" w:rsidR="001A38FD" w:rsidRPr="001A38FD" w:rsidRDefault="001A38FD" w:rsidP="001A38FD">
      <w:pPr>
        <w:jc w:val="both"/>
        <w:rPr>
          <w:rFonts w:ascii="Times New Roman" w:hAnsi="Times New Roman" w:cs="Times New Roman"/>
        </w:rPr>
      </w:pPr>
      <w:r>
        <w:rPr>
          <w:rFonts w:ascii="Times New Roman" w:hAnsi="Times New Roman" w:cs="Times New Roman"/>
        </w:rPr>
        <w:t>T</w:t>
      </w:r>
      <w:r w:rsidRPr="001A38FD">
        <w:rPr>
          <w:rFonts w:ascii="Times New Roman" w:hAnsi="Times New Roman" w:cs="Times New Roman"/>
        </w:rPr>
        <w:t>he steps involved in transfer learning for fruit detection using M</w:t>
      </w:r>
      <w:r>
        <w:rPr>
          <w:rFonts w:ascii="Times New Roman" w:hAnsi="Times New Roman" w:cs="Times New Roman"/>
        </w:rPr>
        <w:t>R</w:t>
      </w:r>
      <w:r w:rsidRPr="001A38FD">
        <w:rPr>
          <w:rFonts w:ascii="Times New Roman" w:hAnsi="Times New Roman" w:cs="Times New Roman"/>
        </w:rPr>
        <w:t xml:space="preserve">-CNN and </w:t>
      </w:r>
      <w:proofErr w:type="spellStart"/>
      <w:r w:rsidRPr="001A38FD">
        <w:rPr>
          <w:rFonts w:ascii="Times New Roman" w:hAnsi="Times New Roman" w:cs="Times New Roman"/>
        </w:rPr>
        <w:t>MobileNet</w:t>
      </w:r>
      <w:proofErr w:type="spellEnd"/>
      <w:r w:rsidRPr="001A38FD">
        <w:rPr>
          <w:rFonts w:ascii="Times New Roman" w:hAnsi="Times New Roman" w:cs="Times New Roman"/>
        </w:rPr>
        <w:t xml:space="preserve"> V2:</w:t>
      </w:r>
    </w:p>
    <w:p w14:paraId="065EE1F1" w14:textId="5B1B2B96" w:rsidR="008C3CF8" w:rsidRPr="008C3CF8" w:rsidRDefault="001A38FD" w:rsidP="008C3CF8">
      <w:pPr>
        <w:jc w:val="both"/>
        <w:rPr>
          <w:rFonts w:ascii="Times New Roman" w:hAnsi="Times New Roman" w:cs="Times New Roman"/>
        </w:rPr>
      </w:pPr>
      <w:r w:rsidRPr="001A38FD">
        <w:rPr>
          <w:rFonts w:ascii="Times New Roman" w:hAnsi="Times New Roman" w:cs="Times New Roman"/>
        </w:rPr>
        <w:t>First, create and preprocess a dataset of fruit images, assigning each image to its corresponding fruit category.</w:t>
      </w:r>
      <w:r>
        <w:rPr>
          <w:rFonts w:ascii="Times New Roman" w:hAnsi="Times New Roman" w:cs="Times New Roman"/>
        </w:rPr>
        <w:t xml:space="preserve"> </w:t>
      </w:r>
      <w:r w:rsidRPr="001A38FD">
        <w:rPr>
          <w:rFonts w:ascii="Times New Roman" w:hAnsi="Times New Roman" w:cs="Times New Roman"/>
        </w:rPr>
        <w:t xml:space="preserve">Next, choose a pre-trained model, such as </w:t>
      </w:r>
      <w:proofErr w:type="spellStart"/>
      <w:r w:rsidRPr="001A38FD">
        <w:rPr>
          <w:rFonts w:ascii="Times New Roman" w:hAnsi="Times New Roman" w:cs="Times New Roman"/>
        </w:rPr>
        <w:t>MobileNet</w:t>
      </w:r>
      <w:proofErr w:type="spellEnd"/>
      <w:r w:rsidRPr="001A38FD">
        <w:rPr>
          <w:rFonts w:ascii="Times New Roman" w:hAnsi="Times New Roman" w:cs="Times New Roman"/>
        </w:rPr>
        <w:t xml:space="preserve"> V2, which has already been trained on a large set of images.</w:t>
      </w:r>
      <w:r>
        <w:rPr>
          <w:rFonts w:ascii="Times New Roman" w:hAnsi="Times New Roman" w:cs="Times New Roman"/>
        </w:rPr>
        <w:t xml:space="preserve"> </w:t>
      </w:r>
      <w:r w:rsidRPr="001A38FD">
        <w:rPr>
          <w:rFonts w:ascii="Times New Roman" w:hAnsi="Times New Roman" w:cs="Times New Roman"/>
        </w:rPr>
        <w:t>Use the pre-trained model as a feature extractor by removing the final fully connected layer and applying it to the fruit images, producing a set of features for each image.</w:t>
      </w:r>
      <w:r>
        <w:rPr>
          <w:rFonts w:ascii="Times New Roman" w:hAnsi="Times New Roman" w:cs="Times New Roman"/>
        </w:rPr>
        <w:t xml:space="preserve"> </w:t>
      </w:r>
      <w:r w:rsidRPr="001A38FD">
        <w:rPr>
          <w:rFonts w:ascii="Times New Roman" w:hAnsi="Times New Roman" w:cs="Times New Roman"/>
        </w:rPr>
        <w:t>Train a new classifier, such as M</w:t>
      </w:r>
      <w:r w:rsidR="006052C7">
        <w:rPr>
          <w:rFonts w:ascii="Times New Roman" w:hAnsi="Times New Roman" w:cs="Times New Roman"/>
        </w:rPr>
        <w:t>R</w:t>
      </w:r>
      <w:r w:rsidRPr="001A38FD">
        <w:rPr>
          <w:rFonts w:ascii="Times New Roman" w:hAnsi="Times New Roman" w:cs="Times New Roman"/>
        </w:rPr>
        <w:t>-CNN, using the extracted features from the pre-trained model as input. This allows the classifier to output the fruit category for each input image.</w:t>
      </w:r>
      <w:r>
        <w:rPr>
          <w:rFonts w:ascii="Times New Roman" w:hAnsi="Times New Roman" w:cs="Times New Roman"/>
        </w:rPr>
        <w:t xml:space="preserve"> </w:t>
      </w:r>
      <w:r w:rsidRPr="001A38FD">
        <w:rPr>
          <w:rFonts w:ascii="Times New Roman" w:hAnsi="Times New Roman" w:cs="Times New Roman"/>
        </w:rPr>
        <w:t>Fine-tune the whole model by adjusting the weights of all layers using the fruit dataset. This step aims to further enhance the model's performance.</w:t>
      </w:r>
      <w:r>
        <w:rPr>
          <w:rFonts w:ascii="Times New Roman" w:hAnsi="Times New Roman" w:cs="Times New Roman"/>
        </w:rPr>
        <w:t xml:space="preserve"> </w:t>
      </w:r>
      <w:r w:rsidRPr="001A38FD">
        <w:rPr>
          <w:rFonts w:ascii="Times New Roman" w:hAnsi="Times New Roman" w:cs="Times New Roman"/>
        </w:rPr>
        <w:t>Evaluate the model's performance on a separate set of fruit images using metrics like accuracy, precision, and recall.</w:t>
      </w:r>
      <w:r>
        <w:rPr>
          <w:rFonts w:ascii="Times New Roman" w:hAnsi="Times New Roman" w:cs="Times New Roman"/>
        </w:rPr>
        <w:t xml:space="preserve"> </w:t>
      </w:r>
      <w:r w:rsidRPr="001A38FD">
        <w:rPr>
          <w:rFonts w:ascii="Times New Roman" w:hAnsi="Times New Roman" w:cs="Times New Roman"/>
        </w:rPr>
        <w:t>Finally, deploy the trained model for fruit detection in real-world applications like automated fruit sorting in a processing plant.</w:t>
      </w:r>
    </w:p>
    <w:p w14:paraId="010E7B60" w14:textId="77777777" w:rsidR="008C3CF8" w:rsidRPr="008C3CF8" w:rsidRDefault="008C3CF8" w:rsidP="008C3CF8">
      <w:pPr>
        <w:jc w:val="both"/>
        <w:rPr>
          <w:rFonts w:ascii="Times New Roman" w:hAnsi="Times New Roman" w:cs="Times New Roman"/>
        </w:rPr>
      </w:pPr>
      <w:r w:rsidRPr="008C3CF8">
        <w:rPr>
          <w:rFonts w:ascii="Times New Roman" w:hAnsi="Times New Roman" w:cs="Times New Roman"/>
        </w:rPr>
        <w:t xml:space="preserve">As the basis for our network, we utilize MobileNetV2 which has been pre-trained on the 'ImageNet' dataset. Specifically, we extract the convolution feature map generated from the last residual block followed by the convolution layer of MobileNetV2, as depicted in Fig 2. We disregard the lower-level residual blocks which produce smaller-sized feature maps that lack the high-level clues for image recognition. We freeze all layers </w:t>
      </w:r>
      <w:r w:rsidRPr="008C3CF8">
        <w:rPr>
          <w:rFonts w:ascii="Times New Roman" w:hAnsi="Times New Roman" w:cs="Times New Roman"/>
        </w:rPr>
        <w:lastRenderedPageBreak/>
        <w:t>up to the convolution layers that yield a 3D feature map of size 7 × 7 (see Fig 2) during model design and training. This backbone network serves as a convolutional feature extractor for our research. We express this process mathematically as shown in Eq (1):</w:t>
      </w:r>
    </w:p>
    <w:p w14:paraId="239FB46B" w14:textId="77777777" w:rsidR="008C3CF8" w:rsidRPr="008C3CF8" w:rsidRDefault="008C3CF8" w:rsidP="008C3CF8">
      <w:pPr>
        <w:jc w:val="both"/>
        <w:rPr>
          <w:rFonts w:ascii="Times New Roman" w:hAnsi="Times New Roman" w:cs="Times New Roman"/>
        </w:rPr>
      </w:pPr>
    </w:p>
    <w:p w14:paraId="40D93C99" w14:textId="5E74B7E7" w:rsidR="008C3CF8" w:rsidRPr="008C3CF8" w:rsidRDefault="008C3CF8" w:rsidP="008C3CF8">
      <w:pPr>
        <w:jc w:val="both"/>
        <w:rPr>
          <w:rFonts w:ascii="Times New Roman" w:hAnsi="Times New Roman" w:cs="Times New Roman"/>
        </w:rPr>
      </w:pPr>
      <w:r>
        <w:rPr>
          <w:rFonts w:ascii="Times New Roman" w:hAnsi="Times New Roman" w:cs="Times New Roman"/>
        </w:rPr>
        <w:t xml:space="preserve">                                                                   </w:t>
      </w:r>
      <w:r w:rsidRPr="008C3CF8">
        <w:rPr>
          <w:rFonts w:ascii="Times New Roman" w:hAnsi="Times New Roman" w:cs="Times New Roman"/>
        </w:rPr>
        <w:t>F1(I)=Conv(I</w:t>
      </w:r>
      <w:proofErr w:type="gramStart"/>
      <w:r w:rsidRPr="008C3CF8">
        <w:rPr>
          <w:rFonts w:ascii="Times New Roman" w:hAnsi="Times New Roman" w:cs="Times New Roman"/>
        </w:rPr>
        <w:t>),</w:t>
      </w:r>
      <w:r>
        <w:rPr>
          <w:rFonts w:ascii="Times New Roman" w:hAnsi="Times New Roman" w:cs="Times New Roman"/>
        </w:rPr>
        <w:t xml:space="preserve">   </w:t>
      </w:r>
      <w:proofErr w:type="gramEnd"/>
      <w:r>
        <w:rPr>
          <w:rFonts w:ascii="Times New Roman" w:hAnsi="Times New Roman" w:cs="Times New Roman"/>
        </w:rPr>
        <w:t xml:space="preserve">                                                                  (1)</w:t>
      </w:r>
    </w:p>
    <w:p w14:paraId="68F682BF" w14:textId="77777777" w:rsidR="008C3CF8" w:rsidRPr="008C3CF8" w:rsidRDefault="008C3CF8" w:rsidP="008C3CF8">
      <w:pPr>
        <w:jc w:val="both"/>
        <w:rPr>
          <w:rFonts w:ascii="Times New Roman" w:hAnsi="Times New Roman" w:cs="Times New Roman"/>
        </w:rPr>
      </w:pPr>
    </w:p>
    <w:p w14:paraId="6BA81569" w14:textId="40E3F0C2" w:rsidR="008C3CF8" w:rsidRDefault="008C3CF8" w:rsidP="008C3CF8">
      <w:pPr>
        <w:jc w:val="both"/>
        <w:rPr>
          <w:rFonts w:ascii="Times New Roman" w:hAnsi="Times New Roman" w:cs="Times New Roman"/>
        </w:rPr>
      </w:pPr>
      <w:r w:rsidRPr="008C3CF8">
        <w:rPr>
          <w:rFonts w:ascii="Times New Roman" w:hAnsi="Times New Roman" w:cs="Times New Roman"/>
        </w:rPr>
        <w:t xml:space="preserve">where F1(I) refers to the convolution feature produced from </w:t>
      </w:r>
      <w:r w:rsidR="00D1248F">
        <w:rPr>
          <w:rFonts w:ascii="Times New Roman" w:hAnsi="Times New Roman" w:cs="Times New Roman"/>
        </w:rPr>
        <w:t xml:space="preserve">the </w:t>
      </w:r>
      <w:r w:rsidRPr="008C3CF8">
        <w:rPr>
          <w:rFonts w:ascii="Times New Roman" w:hAnsi="Times New Roman" w:cs="Times New Roman"/>
        </w:rPr>
        <w:t>input image, I.</w:t>
      </w:r>
    </w:p>
    <w:p w14:paraId="6F3DD5DB" w14:textId="5949620D" w:rsidR="00572D3D" w:rsidRDefault="00A974B2" w:rsidP="00A974B2">
      <w:pPr>
        <w:jc w:val="center"/>
        <w:rPr>
          <w:rFonts w:ascii="Times New Roman" w:hAnsi="Times New Roman" w:cs="Times New Roman"/>
        </w:rPr>
      </w:pPr>
      <w:r>
        <w:rPr>
          <w:noProof/>
        </w:rPr>
        <w:drawing>
          <wp:inline distT="0" distB="0" distL="0" distR="0" wp14:anchorId="4C6EA6F2" wp14:editId="4612A6A3">
            <wp:extent cx="3767328" cy="3172968"/>
            <wp:effectExtent l="0" t="0" r="508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7328" cy="3172968"/>
                    </a:xfrm>
                    <a:prstGeom prst="rect">
                      <a:avLst/>
                    </a:prstGeom>
                  </pic:spPr>
                </pic:pic>
              </a:graphicData>
            </a:graphic>
          </wp:inline>
        </w:drawing>
      </w:r>
    </w:p>
    <w:p w14:paraId="5CAD1F6F" w14:textId="5B9AE5AD" w:rsidR="00F662E2" w:rsidRDefault="00A974B2" w:rsidP="00F662E2">
      <w:pPr>
        <w:jc w:val="center"/>
        <w:rPr>
          <w:rFonts w:ascii="Times New Roman" w:hAnsi="Times New Roman" w:cs="Times New Roman"/>
        </w:rPr>
      </w:pPr>
      <w:r>
        <w:rPr>
          <w:rFonts w:ascii="Times New Roman" w:hAnsi="Times New Roman" w:cs="Times New Roman"/>
        </w:rPr>
        <w:t>Fig 5. The</w:t>
      </w:r>
      <w:r w:rsidR="004B0B4E">
        <w:rPr>
          <w:rFonts w:ascii="Times New Roman" w:hAnsi="Times New Roman" w:cs="Times New Roman"/>
        </w:rPr>
        <w:t xml:space="preserve"> layer-wise</w:t>
      </w:r>
      <w:r>
        <w:rPr>
          <w:rFonts w:ascii="Times New Roman" w:hAnsi="Times New Roman" w:cs="Times New Roman"/>
        </w:rPr>
        <w:t xml:space="preserve"> model summary for Mobile</w:t>
      </w:r>
      <w:r w:rsidR="004B0B4E">
        <w:rPr>
          <w:rFonts w:ascii="Times New Roman" w:hAnsi="Times New Roman" w:cs="Times New Roman"/>
        </w:rPr>
        <w:t>NetV2</w:t>
      </w:r>
      <w:r w:rsidR="00136E12">
        <w:rPr>
          <w:rFonts w:ascii="Times New Roman" w:hAnsi="Times New Roman" w:cs="Times New Roman"/>
        </w:rPr>
        <w:t xml:space="preserve"> [21]</w:t>
      </w:r>
    </w:p>
    <w:p w14:paraId="0F9C410A" w14:textId="77777777" w:rsidR="00B52A1A" w:rsidRDefault="00B52A1A" w:rsidP="00F662E2">
      <w:pPr>
        <w:jc w:val="center"/>
        <w:rPr>
          <w:rFonts w:ascii="Times New Roman" w:hAnsi="Times New Roman" w:cs="Times New Roman"/>
        </w:rPr>
      </w:pPr>
      <w:r w:rsidRPr="00B52A1A">
        <w:rPr>
          <w:rFonts w:ascii="Times New Roman" w:hAnsi="Times New Roman" w:cs="Times New Roman"/>
          <w:noProof/>
        </w:rPr>
        <w:drawing>
          <wp:inline distT="0" distB="0" distL="0" distR="0" wp14:anchorId="5E7DB8E0" wp14:editId="548F82EC">
            <wp:extent cx="4681728" cy="1883664"/>
            <wp:effectExtent l="0" t="0" r="5080" b="2540"/>
            <wp:docPr id="49" name="Picture 5">
              <a:extLst xmlns:a="http://schemas.openxmlformats.org/drawingml/2006/main">
                <a:ext uri="{FF2B5EF4-FFF2-40B4-BE49-F238E27FC236}">
                  <a16:creationId xmlns:a16="http://schemas.microsoft.com/office/drawing/2014/main" id="{C11E1248-DF63-4726-927A-3CEE0C3CB4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11E1248-DF63-4726-927A-3CEE0C3CB402}"/>
                        </a:ext>
                      </a:extLst>
                    </pic:cNvPr>
                    <pic:cNvPicPr>
                      <a:picLocks noChangeAspect="1"/>
                    </pic:cNvPicPr>
                  </pic:nvPicPr>
                  <pic:blipFill>
                    <a:blip r:embed="rId13"/>
                    <a:stretch>
                      <a:fillRect/>
                    </a:stretch>
                  </pic:blipFill>
                  <pic:spPr>
                    <a:xfrm>
                      <a:off x="0" y="0"/>
                      <a:ext cx="4681728" cy="1883664"/>
                    </a:xfrm>
                    <a:prstGeom prst="rect">
                      <a:avLst/>
                    </a:prstGeom>
                  </pic:spPr>
                </pic:pic>
              </a:graphicData>
            </a:graphic>
          </wp:inline>
        </w:drawing>
      </w:r>
    </w:p>
    <w:p w14:paraId="6069F7AF" w14:textId="3C8A1214" w:rsidR="00B52A1A" w:rsidRDefault="00B52A1A" w:rsidP="00F662E2">
      <w:pPr>
        <w:jc w:val="center"/>
        <w:rPr>
          <w:rFonts w:ascii="Times New Roman" w:hAnsi="Times New Roman" w:cs="Times New Roman"/>
        </w:rPr>
      </w:pPr>
      <w:r>
        <w:rPr>
          <w:rFonts w:ascii="Times New Roman" w:hAnsi="Times New Roman" w:cs="Times New Roman"/>
        </w:rPr>
        <w:t>Fig 6. Hyperparameter and CPU processing time for MobileNetV2 (</w:t>
      </w:r>
      <w:hyperlink r:id="rId14" w:history="1">
        <w:r w:rsidRPr="00B52A1A">
          <w:rPr>
            <w:rStyle w:val="Hyperlink"/>
            <w:rFonts w:ascii="Times New Roman" w:hAnsi="Times New Roman" w:cs="Times New Roman"/>
          </w:rPr>
          <w:t>towardsdatascience.com</w:t>
        </w:r>
      </w:hyperlink>
      <w:r>
        <w:rPr>
          <w:rFonts w:ascii="Times New Roman" w:hAnsi="Times New Roman" w:cs="Times New Roman"/>
        </w:rPr>
        <w:t>)</w:t>
      </w:r>
    </w:p>
    <w:p w14:paraId="5E81CFE5" w14:textId="47916BFD" w:rsidR="00F662E2" w:rsidRDefault="00F662E2" w:rsidP="00F662E2">
      <w:pPr>
        <w:jc w:val="both"/>
        <w:rPr>
          <w:rFonts w:ascii="Times New Roman" w:hAnsi="Times New Roman" w:cs="Times New Roman"/>
          <w:b/>
        </w:rPr>
      </w:pPr>
    </w:p>
    <w:p w14:paraId="30E89E08" w14:textId="77777777" w:rsidR="00AC23F9" w:rsidRDefault="00AC23F9" w:rsidP="00F662E2">
      <w:pPr>
        <w:jc w:val="both"/>
        <w:rPr>
          <w:rFonts w:ascii="Times New Roman" w:hAnsi="Times New Roman" w:cs="Times New Roman"/>
          <w:b/>
        </w:rPr>
      </w:pPr>
    </w:p>
    <w:p w14:paraId="014AE7C4" w14:textId="7EBB8A69" w:rsidR="00F662E2" w:rsidRDefault="00F662E2" w:rsidP="00F662E2">
      <w:pPr>
        <w:jc w:val="both"/>
        <w:rPr>
          <w:rFonts w:ascii="Times New Roman" w:hAnsi="Times New Roman" w:cs="Times New Roman"/>
          <w:b/>
        </w:rPr>
      </w:pPr>
      <w:r>
        <w:rPr>
          <w:rFonts w:ascii="Times New Roman" w:hAnsi="Times New Roman" w:cs="Times New Roman"/>
          <w:b/>
        </w:rPr>
        <w:lastRenderedPageBreak/>
        <w:t>Experimental Setup:</w:t>
      </w:r>
    </w:p>
    <w:p w14:paraId="7BB9D4FA" w14:textId="245E35D0" w:rsidR="00FB3077" w:rsidRPr="00FB3077" w:rsidRDefault="00FB3077" w:rsidP="00FB3077">
      <w:pPr>
        <w:pStyle w:val="ListParagraph"/>
        <w:numPr>
          <w:ilvl w:val="0"/>
          <w:numId w:val="7"/>
        </w:numPr>
        <w:jc w:val="both"/>
        <w:rPr>
          <w:rFonts w:ascii="Times New Roman" w:hAnsi="Times New Roman" w:cs="Times New Roman"/>
          <w:b/>
        </w:rPr>
      </w:pPr>
      <w:r>
        <w:rPr>
          <w:rFonts w:ascii="Times New Roman" w:hAnsi="Times New Roman" w:cs="Times New Roman"/>
          <w:b/>
        </w:rPr>
        <w:t>Frontend part:</w:t>
      </w:r>
    </w:p>
    <w:p w14:paraId="79A48671" w14:textId="5E1C82F4" w:rsidR="007D2DD0" w:rsidRDefault="007D2DD0" w:rsidP="007D2DD0">
      <w:pPr>
        <w:pStyle w:val="ListParagraph"/>
        <w:numPr>
          <w:ilvl w:val="0"/>
          <w:numId w:val="3"/>
        </w:numPr>
        <w:jc w:val="both"/>
        <w:rPr>
          <w:rFonts w:ascii="Times New Roman" w:hAnsi="Times New Roman" w:cs="Times New Roman"/>
          <w:b/>
        </w:rPr>
      </w:pPr>
      <w:r>
        <w:rPr>
          <w:rFonts w:ascii="Times New Roman" w:hAnsi="Times New Roman" w:cs="Times New Roman"/>
          <w:b/>
        </w:rPr>
        <w:t>Load and access the dataset:</w:t>
      </w:r>
    </w:p>
    <w:p w14:paraId="64A8102B" w14:textId="77777777" w:rsidR="00DF12C2" w:rsidRPr="000F5C8D" w:rsidRDefault="00033B80" w:rsidP="000F5C8D">
      <w:pPr>
        <w:pStyle w:val="ListParagraph"/>
        <w:numPr>
          <w:ilvl w:val="0"/>
          <w:numId w:val="4"/>
        </w:numPr>
        <w:jc w:val="both"/>
        <w:rPr>
          <w:rFonts w:ascii="Times New Roman" w:hAnsi="Times New Roman" w:cs="Times New Roman"/>
        </w:rPr>
      </w:pPr>
      <w:r w:rsidRPr="000F5C8D">
        <w:rPr>
          <w:rFonts w:ascii="Times New Roman" w:hAnsi="Times New Roman" w:cs="Times New Roman"/>
        </w:rPr>
        <w:t>Kaggle (2020), Fruits and Vegetables Image Recognition Dataset</w:t>
      </w:r>
    </w:p>
    <w:p w14:paraId="1E812008" w14:textId="77777777" w:rsidR="000F5C8D" w:rsidRPr="000F5C8D" w:rsidRDefault="0057609D" w:rsidP="000F5C8D">
      <w:pPr>
        <w:pStyle w:val="ListParagraph"/>
        <w:jc w:val="both"/>
        <w:rPr>
          <w:rFonts w:ascii="Times New Roman" w:hAnsi="Times New Roman" w:cs="Times New Roman"/>
        </w:rPr>
      </w:pPr>
      <w:hyperlink r:id="rId15" w:history="1">
        <w:r w:rsidR="000F5C8D" w:rsidRPr="000F5C8D">
          <w:rPr>
            <w:rStyle w:val="Hyperlink"/>
            <w:rFonts w:ascii="Times New Roman" w:hAnsi="Times New Roman" w:cs="Times New Roman"/>
          </w:rPr>
          <w:t>https://www.kaggle.com/datasets/kritikseth/fruit-and-vegetable-image-recognition</w:t>
        </w:r>
      </w:hyperlink>
    </w:p>
    <w:p w14:paraId="5AB6A7A6" w14:textId="77777777" w:rsidR="00DF12C2" w:rsidRPr="000F5C8D" w:rsidRDefault="00033B80" w:rsidP="000F5C8D">
      <w:pPr>
        <w:pStyle w:val="ListParagraph"/>
        <w:numPr>
          <w:ilvl w:val="0"/>
          <w:numId w:val="5"/>
        </w:numPr>
        <w:jc w:val="both"/>
        <w:rPr>
          <w:rFonts w:ascii="Times New Roman" w:hAnsi="Times New Roman" w:cs="Times New Roman"/>
        </w:rPr>
      </w:pPr>
      <w:r w:rsidRPr="000F5C8D">
        <w:rPr>
          <w:rFonts w:ascii="Times New Roman" w:hAnsi="Times New Roman" w:cs="Times New Roman"/>
        </w:rPr>
        <w:t>35 classes (10 fruits and 25 vegetables)</w:t>
      </w:r>
    </w:p>
    <w:p w14:paraId="2C4A75DB" w14:textId="19627AF0" w:rsidR="00DF12C2" w:rsidRPr="000F5C8D" w:rsidRDefault="00033B80" w:rsidP="000F5C8D">
      <w:pPr>
        <w:pStyle w:val="ListParagraph"/>
        <w:numPr>
          <w:ilvl w:val="0"/>
          <w:numId w:val="5"/>
        </w:numPr>
        <w:jc w:val="both"/>
        <w:rPr>
          <w:rFonts w:ascii="Times New Roman" w:hAnsi="Times New Roman" w:cs="Times New Roman"/>
        </w:rPr>
      </w:pPr>
      <w:r w:rsidRPr="000F5C8D">
        <w:rPr>
          <w:rFonts w:ascii="Times New Roman" w:hAnsi="Times New Roman" w:cs="Times New Roman"/>
        </w:rPr>
        <w:t>Train set: 3500, Validation set: 350, Test set: 350</w:t>
      </w:r>
      <w:r w:rsidR="000E6379">
        <w:rPr>
          <w:rFonts w:ascii="Times New Roman" w:hAnsi="Times New Roman" w:cs="Times New Roman"/>
        </w:rPr>
        <w:t xml:space="preserve"> (described in </w:t>
      </w:r>
      <w:r w:rsidR="00513B5A">
        <w:rPr>
          <w:rFonts w:ascii="Times New Roman" w:hAnsi="Times New Roman" w:cs="Times New Roman"/>
        </w:rPr>
        <w:t>Fig.</w:t>
      </w:r>
      <w:r w:rsidR="000E6379">
        <w:rPr>
          <w:rFonts w:ascii="Times New Roman" w:hAnsi="Times New Roman" w:cs="Times New Roman"/>
        </w:rPr>
        <w:t xml:space="preserve"> 7)</w:t>
      </w:r>
    </w:p>
    <w:p w14:paraId="64A3E4DE" w14:textId="341881BE" w:rsidR="0008081B" w:rsidRPr="002135B2" w:rsidRDefault="002135B2" w:rsidP="002135B2">
      <w:pPr>
        <w:ind w:left="360"/>
        <w:jc w:val="both"/>
        <w:rPr>
          <w:rFonts w:ascii="Times New Roman" w:hAnsi="Times New Roman" w:cs="Times New Roman"/>
          <w:b/>
        </w:rPr>
      </w:pPr>
      <w:r w:rsidRPr="0008081B">
        <w:rPr>
          <w:noProof/>
        </w:rPr>
        <mc:AlternateContent>
          <mc:Choice Requires="wpg">
            <w:drawing>
              <wp:anchor distT="0" distB="0" distL="114300" distR="114300" simplePos="0" relativeHeight="251662336" behindDoc="1" locked="0" layoutInCell="1" allowOverlap="1" wp14:anchorId="67268DFA" wp14:editId="209E6B0F">
                <wp:simplePos x="0" y="0"/>
                <wp:positionH relativeFrom="column">
                  <wp:posOffset>628650</wp:posOffset>
                </wp:positionH>
                <wp:positionV relativeFrom="paragraph">
                  <wp:posOffset>156210</wp:posOffset>
                </wp:positionV>
                <wp:extent cx="4781550" cy="4305300"/>
                <wp:effectExtent l="19050" t="19050" r="38100" b="38100"/>
                <wp:wrapTopAndBottom/>
                <wp:docPr id="31" name="Group 45"/>
                <wp:cNvGraphicFramePr/>
                <a:graphic xmlns:a="http://schemas.openxmlformats.org/drawingml/2006/main">
                  <a:graphicData uri="http://schemas.microsoft.com/office/word/2010/wordprocessingGroup">
                    <wpg:wgp>
                      <wpg:cNvGrpSpPr/>
                      <wpg:grpSpPr>
                        <a:xfrm>
                          <a:off x="0" y="0"/>
                          <a:ext cx="4781550" cy="4305300"/>
                          <a:chOff x="0" y="0"/>
                          <a:chExt cx="5757854" cy="4924393"/>
                        </a:xfrm>
                      </wpg:grpSpPr>
                      <wpg:grpSp>
                        <wpg:cNvPr id="32" name="Group 32">
                          <a:extLst/>
                        </wpg:cNvPr>
                        <wpg:cNvGrpSpPr/>
                        <wpg:grpSpPr>
                          <a:xfrm>
                            <a:off x="157142" y="155772"/>
                            <a:ext cx="3071985" cy="2688176"/>
                            <a:chOff x="157142" y="155772"/>
                            <a:chExt cx="2524396" cy="2688176"/>
                          </a:xfrm>
                        </wpg:grpSpPr>
                        <wps:wsp>
                          <wps:cNvPr id="33" name="TextBox 5">
                            <a:extLst/>
                          </wps:cNvPr>
                          <wps:cNvSpPr txBox="1"/>
                          <wps:spPr>
                            <a:xfrm>
                              <a:off x="163596" y="155772"/>
                              <a:ext cx="2517942" cy="369332"/>
                            </a:xfrm>
                            <a:prstGeom prst="rect">
                              <a:avLst/>
                            </a:prstGeom>
                            <a:solidFill>
                              <a:schemeClr val="accent5">
                                <a:lumMod val="60000"/>
                                <a:lumOff val="40000"/>
                              </a:schemeClr>
                            </a:solidFill>
                          </wps:spPr>
                          <wps:txbx>
                            <w:txbxContent>
                              <w:p w14:paraId="42E80D1E" w14:textId="77777777" w:rsidR="0008081B" w:rsidRDefault="0008081B" w:rsidP="0008081B">
                                <w:pPr>
                                  <w:pStyle w:val="NormalWeb"/>
                                  <w:spacing w:before="0" w:beforeAutospacing="0" w:after="0" w:afterAutospacing="0"/>
                                  <w:jc w:val="center"/>
                                </w:pPr>
                                <w:r>
                                  <w:rPr>
                                    <w:rFonts w:asciiTheme="minorHAnsi" w:hAnsi="Calibri" w:cstheme="minorBidi"/>
                                    <w:color w:val="000000" w:themeColor="text1"/>
                                    <w:kern w:val="24"/>
                                    <w:sz w:val="36"/>
                                    <w:szCs w:val="36"/>
                                  </w:rPr>
                                  <w:t xml:space="preserve">1. Access and Load data </w:t>
                                </w:r>
                              </w:p>
                            </w:txbxContent>
                          </wps:txbx>
                          <wps:bodyPr wrap="square" rtlCol="0">
                            <a:noAutofit/>
                          </wps:bodyPr>
                        </wps:wsp>
                        <wps:wsp>
                          <wps:cNvPr id="34" name="TextBox 6">
                            <a:extLst/>
                          </wps:cNvPr>
                          <wps:cNvSpPr txBox="1"/>
                          <wps:spPr>
                            <a:xfrm>
                              <a:off x="157142" y="618443"/>
                              <a:ext cx="2524395" cy="369332"/>
                            </a:xfrm>
                            <a:prstGeom prst="rect">
                              <a:avLst/>
                            </a:prstGeom>
                            <a:solidFill>
                              <a:schemeClr val="accent5">
                                <a:lumMod val="60000"/>
                                <a:lumOff val="40000"/>
                              </a:schemeClr>
                            </a:solidFill>
                          </wps:spPr>
                          <wps:txbx>
                            <w:txbxContent>
                              <w:p w14:paraId="5B4BFFAE" w14:textId="77777777" w:rsidR="0008081B" w:rsidRDefault="0008081B" w:rsidP="0008081B">
                                <w:pPr>
                                  <w:pStyle w:val="NormalWeb"/>
                                  <w:spacing w:before="0" w:beforeAutospacing="0" w:after="0" w:afterAutospacing="0"/>
                                  <w:jc w:val="center"/>
                                </w:pPr>
                                <w:r>
                                  <w:rPr>
                                    <w:rFonts w:asciiTheme="minorHAnsi" w:hAnsi="Calibri" w:cstheme="minorBidi"/>
                                    <w:color w:val="000000" w:themeColor="text1"/>
                                    <w:kern w:val="24"/>
                                    <w:sz w:val="36"/>
                                    <w:szCs w:val="36"/>
                                  </w:rPr>
                                  <w:t>2. Preprocess</w:t>
                                </w:r>
                              </w:p>
                            </w:txbxContent>
                          </wps:txbx>
                          <wps:bodyPr wrap="square" rtlCol="0">
                            <a:noAutofit/>
                          </wps:bodyPr>
                        </wps:wsp>
                        <wps:wsp>
                          <wps:cNvPr id="35" name="TextBox 7">
                            <a:extLst/>
                          </wps:cNvPr>
                          <wps:cNvSpPr txBox="1"/>
                          <wps:spPr>
                            <a:xfrm>
                              <a:off x="157143" y="1087137"/>
                              <a:ext cx="2524394" cy="369332"/>
                            </a:xfrm>
                            <a:prstGeom prst="rect">
                              <a:avLst/>
                            </a:prstGeom>
                            <a:solidFill>
                              <a:schemeClr val="accent5">
                                <a:lumMod val="60000"/>
                                <a:lumOff val="40000"/>
                              </a:schemeClr>
                            </a:solidFill>
                          </wps:spPr>
                          <wps:txbx>
                            <w:txbxContent>
                              <w:p w14:paraId="0D9C9081" w14:textId="77777777" w:rsidR="0008081B" w:rsidRDefault="0008081B" w:rsidP="0008081B">
                                <w:pPr>
                                  <w:pStyle w:val="NormalWeb"/>
                                  <w:spacing w:before="0" w:beforeAutospacing="0" w:after="0" w:afterAutospacing="0"/>
                                  <w:jc w:val="center"/>
                                </w:pPr>
                                <w:r>
                                  <w:rPr>
                                    <w:rFonts w:asciiTheme="minorHAnsi" w:hAnsi="Calibri" w:cstheme="minorBidi"/>
                                    <w:color w:val="000000" w:themeColor="text1"/>
                                    <w:kern w:val="24"/>
                                    <w:sz w:val="36"/>
                                    <w:szCs w:val="36"/>
                                  </w:rPr>
                                  <w:t>3. Derive Features</w:t>
                                </w:r>
                              </w:p>
                            </w:txbxContent>
                          </wps:txbx>
                          <wps:bodyPr wrap="square" rtlCol="0">
                            <a:noAutofit/>
                          </wps:bodyPr>
                        </wps:wsp>
                        <wps:wsp>
                          <wps:cNvPr id="36" name="TextBox 8">
                            <a:extLst/>
                          </wps:cNvPr>
                          <wps:cNvSpPr txBox="1"/>
                          <wps:spPr>
                            <a:xfrm>
                              <a:off x="163595" y="1563226"/>
                              <a:ext cx="2517941" cy="369332"/>
                            </a:xfrm>
                            <a:prstGeom prst="rect">
                              <a:avLst/>
                            </a:prstGeom>
                            <a:solidFill>
                              <a:schemeClr val="accent5">
                                <a:lumMod val="60000"/>
                                <a:lumOff val="40000"/>
                              </a:schemeClr>
                            </a:solidFill>
                          </wps:spPr>
                          <wps:txbx>
                            <w:txbxContent>
                              <w:p w14:paraId="4A60539E" w14:textId="77777777" w:rsidR="0008081B" w:rsidRDefault="0008081B" w:rsidP="0008081B">
                                <w:pPr>
                                  <w:pStyle w:val="NormalWeb"/>
                                  <w:spacing w:before="0" w:beforeAutospacing="0" w:after="0" w:afterAutospacing="0"/>
                                  <w:jc w:val="center"/>
                                </w:pPr>
                                <w:r>
                                  <w:rPr>
                                    <w:rFonts w:asciiTheme="minorHAnsi" w:hAnsi="Calibri" w:cstheme="minorBidi"/>
                                    <w:color w:val="000000" w:themeColor="text1"/>
                                    <w:kern w:val="24"/>
                                    <w:sz w:val="36"/>
                                    <w:szCs w:val="36"/>
                                  </w:rPr>
                                  <w:t>4. Model Training</w:t>
                                </w:r>
                              </w:p>
                            </w:txbxContent>
                          </wps:txbx>
                          <wps:bodyPr wrap="square" rtlCol="0">
                            <a:noAutofit/>
                          </wps:bodyPr>
                        </wps:wsp>
                        <wps:wsp>
                          <wps:cNvPr id="37" name="TextBox 9">
                            <a:extLst/>
                          </wps:cNvPr>
                          <wps:cNvSpPr txBox="1"/>
                          <wps:spPr>
                            <a:xfrm>
                              <a:off x="157142" y="2018921"/>
                              <a:ext cx="2517941" cy="369332"/>
                            </a:xfrm>
                            <a:prstGeom prst="rect">
                              <a:avLst/>
                            </a:prstGeom>
                            <a:solidFill>
                              <a:schemeClr val="accent5">
                                <a:lumMod val="60000"/>
                                <a:lumOff val="40000"/>
                              </a:schemeClr>
                            </a:solidFill>
                          </wps:spPr>
                          <wps:txbx>
                            <w:txbxContent>
                              <w:p w14:paraId="6C74BB6C" w14:textId="77777777" w:rsidR="0008081B" w:rsidRDefault="0008081B" w:rsidP="0008081B">
                                <w:pPr>
                                  <w:pStyle w:val="NormalWeb"/>
                                  <w:spacing w:before="0" w:beforeAutospacing="0" w:after="0" w:afterAutospacing="0"/>
                                  <w:jc w:val="center"/>
                                </w:pPr>
                                <w:r>
                                  <w:rPr>
                                    <w:rFonts w:asciiTheme="minorHAnsi" w:hAnsi="Calibri" w:cstheme="minorBidi"/>
                                    <w:color w:val="000000" w:themeColor="text1"/>
                                    <w:kern w:val="24"/>
                                    <w:sz w:val="36"/>
                                    <w:szCs w:val="36"/>
                                  </w:rPr>
                                  <w:t>5. Model Tuning</w:t>
                                </w:r>
                              </w:p>
                            </w:txbxContent>
                          </wps:txbx>
                          <wps:bodyPr wrap="square" rtlCol="0">
                            <a:noAutofit/>
                          </wps:bodyPr>
                        </wps:wsp>
                        <wps:wsp>
                          <wps:cNvPr id="38" name="TextBox 10">
                            <a:extLst/>
                          </wps:cNvPr>
                          <wps:cNvSpPr txBox="1"/>
                          <wps:spPr>
                            <a:xfrm>
                              <a:off x="157143" y="2474616"/>
                              <a:ext cx="2517940" cy="369332"/>
                            </a:xfrm>
                            <a:prstGeom prst="rect">
                              <a:avLst/>
                            </a:prstGeom>
                            <a:solidFill>
                              <a:schemeClr val="accent5">
                                <a:lumMod val="60000"/>
                                <a:lumOff val="40000"/>
                              </a:schemeClr>
                            </a:solidFill>
                          </wps:spPr>
                          <wps:txbx>
                            <w:txbxContent>
                              <w:p w14:paraId="55471512" w14:textId="77777777" w:rsidR="0008081B" w:rsidRDefault="0008081B" w:rsidP="0008081B">
                                <w:pPr>
                                  <w:pStyle w:val="NormalWeb"/>
                                  <w:spacing w:before="0" w:beforeAutospacing="0" w:after="0" w:afterAutospacing="0"/>
                                  <w:jc w:val="center"/>
                                </w:pPr>
                                <w:r>
                                  <w:rPr>
                                    <w:rFonts w:asciiTheme="minorHAnsi" w:hAnsi="Calibri" w:cstheme="minorBidi"/>
                                    <w:color w:val="000000" w:themeColor="text1"/>
                                    <w:kern w:val="24"/>
                                    <w:sz w:val="36"/>
                                    <w:szCs w:val="36"/>
                                  </w:rPr>
                                  <w:t>6. Testing Result</w:t>
                                </w:r>
                              </w:p>
                            </w:txbxContent>
                          </wps:txbx>
                          <wps:bodyPr wrap="square" rtlCol="0">
                            <a:noAutofit/>
                          </wps:bodyPr>
                        </wps:wsp>
                      </wpg:grpSp>
                      <wps:wsp>
                        <wps:cNvPr id="39" name="TextBox 11">
                          <a:extLst/>
                        </wps:cNvPr>
                        <wps:cNvSpPr txBox="1"/>
                        <wps:spPr>
                          <a:xfrm>
                            <a:off x="728081" y="3234902"/>
                            <a:ext cx="1921510" cy="427355"/>
                          </a:xfrm>
                          <a:prstGeom prst="rect">
                            <a:avLst/>
                          </a:prstGeom>
                          <a:noFill/>
                          <a:ln w="57150">
                            <a:solidFill>
                              <a:schemeClr val="tx2">
                                <a:lumMod val="40000"/>
                                <a:lumOff val="60000"/>
                              </a:schemeClr>
                            </a:solidFill>
                          </a:ln>
                        </wps:spPr>
                        <wps:txbx>
                          <w:txbxContent>
                            <w:p w14:paraId="230030AD" w14:textId="77777777" w:rsidR="0008081B" w:rsidRDefault="0008081B" w:rsidP="0008081B">
                              <w:pPr>
                                <w:pStyle w:val="NormalWeb"/>
                                <w:spacing w:before="0" w:beforeAutospacing="0" w:after="0" w:afterAutospacing="0"/>
                                <w:jc w:val="center"/>
                              </w:pPr>
                              <w:r>
                                <w:rPr>
                                  <w:rFonts w:asciiTheme="minorHAnsi" w:hAnsi="Calibri" w:cstheme="minorBidi"/>
                                  <w:color w:val="000000" w:themeColor="text1"/>
                                  <w:kern w:val="24"/>
                                  <w:sz w:val="36"/>
                                  <w:szCs w:val="36"/>
                                </w:rPr>
                                <w:t>Saved model</w:t>
                              </w:r>
                            </w:p>
                          </w:txbxContent>
                        </wps:txbx>
                        <wps:bodyPr wrap="square" rtlCol="0">
                          <a:noAutofit/>
                        </wps:bodyPr>
                      </wps:wsp>
                      <wps:wsp>
                        <wps:cNvPr id="40" name="TextBox 13">
                          <a:extLst/>
                        </wps:cNvPr>
                        <wps:cNvSpPr txBox="1"/>
                        <wps:spPr>
                          <a:xfrm>
                            <a:off x="3629252" y="1098484"/>
                            <a:ext cx="1922145" cy="764505"/>
                          </a:xfrm>
                          <a:prstGeom prst="rect">
                            <a:avLst/>
                          </a:prstGeom>
                          <a:noFill/>
                          <a:ln w="57150">
                            <a:solidFill>
                              <a:schemeClr val="tx2">
                                <a:lumMod val="40000"/>
                                <a:lumOff val="60000"/>
                              </a:schemeClr>
                            </a:solidFill>
                          </a:ln>
                        </wps:spPr>
                        <wps:txbx>
                          <w:txbxContent>
                            <w:p w14:paraId="59582E38" w14:textId="77777777" w:rsidR="0008081B" w:rsidRDefault="0008081B" w:rsidP="0008081B">
                              <w:pPr>
                                <w:pStyle w:val="NormalWeb"/>
                                <w:spacing w:before="0" w:beforeAutospacing="0" w:after="0" w:afterAutospacing="0"/>
                                <w:jc w:val="center"/>
                              </w:pPr>
                              <w:r>
                                <w:rPr>
                                  <w:rFonts w:asciiTheme="minorHAnsi" w:hAnsi="Calibri" w:cstheme="minorBidi"/>
                                  <w:color w:val="000000" w:themeColor="text1"/>
                                  <w:kern w:val="24"/>
                                  <w:sz w:val="36"/>
                                  <w:szCs w:val="36"/>
                                </w:rPr>
                                <w:t>Web App</w:t>
                              </w:r>
                            </w:p>
                            <w:p w14:paraId="26F1FE3A" w14:textId="77777777" w:rsidR="0008081B" w:rsidRDefault="0008081B" w:rsidP="0008081B">
                              <w:pPr>
                                <w:pStyle w:val="NormalWeb"/>
                                <w:spacing w:before="0" w:beforeAutospacing="0" w:after="0" w:afterAutospacing="0"/>
                                <w:jc w:val="center"/>
                              </w:pPr>
                              <w:r>
                                <w:rPr>
                                  <w:rFonts w:asciiTheme="minorHAnsi" w:hAnsi="Calibri" w:cstheme="minorBidi"/>
                                  <w:color w:val="000000" w:themeColor="text1"/>
                                  <w:kern w:val="24"/>
                                  <w:sz w:val="36"/>
                                  <w:szCs w:val="36"/>
                                </w:rPr>
                                <w:t>GUI</w:t>
                              </w:r>
                            </w:p>
                          </w:txbxContent>
                        </wps:txbx>
                        <wps:bodyPr wrap="square" rtlCol="0">
                          <a:noAutofit/>
                        </wps:bodyPr>
                      </wps:wsp>
                      <wps:wsp>
                        <wps:cNvPr id="41" name="TextBox 14">
                          <a:extLst/>
                        </wps:cNvPr>
                        <wps:cNvSpPr txBox="1"/>
                        <wps:spPr>
                          <a:xfrm>
                            <a:off x="3445734" y="241946"/>
                            <a:ext cx="2312120" cy="427355"/>
                          </a:xfrm>
                          <a:prstGeom prst="rect">
                            <a:avLst/>
                          </a:prstGeom>
                          <a:noFill/>
                          <a:ln w="57150">
                            <a:solidFill>
                              <a:schemeClr val="tx2">
                                <a:lumMod val="40000"/>
                                <a:lumOff val="60000"/>
                              </a:schemeClr>
                            </a:solidFill>
                          </a:ln>
                        </wps:spPr>
                        <wps:txbx>
                          <w:txbxContent>
                            <w:p w14:paraId="2CB2AF6B" w14:textId="77777777" w:rsidR="0008081B" w:rsidRDefault="0008081B" w:rsidP="0008081B">
                              <w:pPr>
                                <w:pStyle w:val="NormalWeb"/>
                                <w:spacing w:before="0" w:beforeAutospacing="0" w:after="0" w:afterAutospacing="0"/>
                                <w:jc w:val="center"/>
                              </w:pPr>
                              <w:r>
                                <w:rPr>
                                  <w:rFonts w:asciiTheme="minorHAnsi" w:hAnsi="Calibri" w:cstheme="minorBidi"/>
                                  <w:color w:val="000000" w:themeColor="text1"/>
                                  <w:kern w:val="24"/>
                                  <w:sz w:val="36"/>
                                  <w:szCs w:val="36"/>
                                </w:rPr>
                                <w:t>Load New Data</w:t>
                              </w:r>
                            </w:p>
                          </w:txbxContent>
                        </wps:txbx>
                        <wps:bodyPr wrap="square" rtlCol="0">
                          <a:noAutofit/>
                        </wps:bodyPr>
                      </wps:wsp>
                      <wps:wsp>
                        <wps:cNvPr id="42" name="Straight Arrow Connector 42"/>
                        <wps:cNvCnPr>
                          <a:stCxn id="41" idx="2"/>
                          <a:endCxn id="40" idx="0"/>
                        </wps:cNvCnPr>
                        <wps:spPr>
                          <a:xfrm flipH="1">
                            <a:off x="4590325" y="669301"/>
                            <a:ext cx="11469" cy="429183"/>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43" name="TextBox 17">
                          <a:extLst/>
                        </wps:cNvPr>
                        <wps:cNvSpPr txBox="1"/>
                        <wps:spPr>
                          <a:xfrm>
                            <a:off x="3626987" y="3028957"/>
                            <a:ext cx="1921510" cy="827757"/>
                          </a:xfrm>
                          <a:prstGeom prst="rect">
                            <a:avLst/>
                          </a:prstGeom>
                          <a:noFill/>
                          <a:ln w="57150">
                            <a:solidFill>
                              <a:schemeClr val="tx2">
                                <a:lumMod val="40000"/>
                                <a:lumOff val="60000"/>
                              </a:schemeClr>
                            </a:solidFill>
                          </a:ln>
                        </wps:spPr>
                        <wps:txbx>
                          <w:txbxContent>
                            <w:p w14:paraId="5E006620" w14:textId="77777777" w:rsidR="0008081B" w:rsidRDefault="0008081B" w:rsidP="0008081B">
                              <w:pPr>
                                <w:pStyle w:val="NormalWeb"/>
                                <w:spacing w:before="0" w:beforeAutospacing="0" w:after="0" w:afterAutospacing="0"/>
                                <w:jc w:val="center"/>
                              </w:pPr>
                              <w:r>
                                <w:rPr>
                                  <w:rFonts w:asciiTheme="minorHAnsi" w:hAnsi="Calibri" w:cstheme="minorBidi"/>
                                  <w:color w:val="000000" w:themeColor="text1"/>
                                  <w:kern w:val="24"/>
                                  <w:sz w:val="36"/>
                                  <w:szCs w:val="36"/>
                                </w:rPr>
                                <w:t>Detect a Fruit/ Vegetable</w:t>
                              </w:r>
                            </w:p>
                          </w:txbxContent>
                        </wps:txbx>
                        <wps:bodyPr wrap="square" rtlCol="0">
                          <a:noAutofit/>
                        </wps:bodyPr>
                      </wps:wsp>
                      <wps:wsp>
                        <wps:cNvPr id="44" name="Straight Arrow Connector 44"/>
                        <wps:cNvCnPr>
                          <a:stCxn id="40" idx="2"/>
                          <a:endCxn id="43" idx="0"/>
                        </wps:cNvCnPr>
                        <wps:spPr>
                          <a:xfrm flipH="1">
                            <a:off x="4587742" y="1862989"/>
                            <a:ext cx="2583" cy="1165968"/>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a:stCxn id="43" idx="2"/>
                          <a:endCxn id="48" idx="0"/>
                        </wps:cNvCnPr>
                        <wps:spPr>
                          <a:xfrm>
                            <a:off x="4587742" y="3856715"/>
                            <a:ext cx="2583" cy="531376"/>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46" name="Rounded Rectangle 25"/>
                        <wps:cNvSpPr/>
                        <wps:spPr>
                          <a:xfrm>
                            <a:off x="0" y="0"/>
                            <a:ext cx="3377681" cy="2976465"/>
                          </a:xfrm>
                          <a:prstGeom prst="roundRect">
                            <a:avLst/>
                          </a:prstGeom>
                          <a:noFill/>
                          <a:ln w="57150">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 name="Straight Arrow Connector 47"/>
                        <wps:cNvCnPr/>
                        <wps:spPr>
                          <a:xfrm flipH="1">
                            <a:off x="1688840" y="2954979"/>
                            <a:ext cx="1999" cy="299833"/>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48" name="TextBox 37">
                          <a:extLst/>
                        </wps:cNvPr>
                        <wps:cNvSpPr txBox="1"/>
                        <wps:spPr>
                          <a:xfrm>
                            <a:off x="3629252" y="4388091"/>
                            <a:ext cx="1922145" cy="536302"/>
                          </a:xfrm>
                          <a:prstGeom prst="rect">
                            <a:avLst/>
                          </a:prstGeom>
                          <a:noFill/>
                          <a:ln w="57150">
                            <a:solidFill>
                              <a:schemeClr val="tx2">
                                <a:lumMod val="40000"/>
                                <a:lumOff val="60000"/>
                              </a:schemeClr>
                            </a:solidFill>
                          </a:ln>
                        </wps:spPr>
                        <wps:txbx>
                          <w:txbxContent>
                            <w:p w14:paraId="505AB3B0" w14:textId="77777777" w:rsidR="0008081B" w:rsidRDefault="0008081B" w:rsidP="0008081B">
                              <w:pPr>
                                <w:pStyle w:val="NormalWeb"/>
                                <w:spacing w:before="0" w:beforeAutospacing="0" w:after="0" w:afterAutospacing="0"/>
                                <w:jc w:val="center"/>
                              </w:pPr>
                              <w:r>
                                <w:rPr>
                                  <w:rFonts w:asciiTheme="minorHAnsi" w:hAnsi="Calibri" w:cstheme="minorBidi"/>
                                  <w:color w:val="000000" w:themeColor="text1"/>
                                  <w:kern w:val="24"/>
                                  <w:sz w:val="36"/>
                                  <w:szCs w:val="36"/>
                                </w:rPr>
                                <w:t>Output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7268DFA" id="Group 45" o:spid="_x0000_s1033" style="position:absolute;left:0;text-align:left;margin-left:49.5pt;margin-top:12.3pt;width:376.5pt;height:339pt;z-index:-251654144;mso-width-relative:margin;mso-height-relative:margin" coordsize="57578,49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">
                <v:group id="Group 32" o:spid="_x0000_s1034" style="position:absolute;left:1571;top:1557;width:30720;height:26882" coordorigin="1571,1557" coordsize="25243,26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TextBox 5" o:spid="_x0000_s1035" type="#_x0000_t202" style="position:absolute;left:1635;top:1557;width:25180;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" fillcolor="#8eaadb [1944]" stroked="f">
                    <v:textbox>
                      <w:txbxContent>
                        <w:p w14:paraId="42E80D1E" w14:textId="77777777" w:rsidR="0008081B" w:rsidRDefault="0008081B" w:rsidP="0008081B">
                          <w:pPr>
                            <w:pStyle w:val="NormalWeb"/>
                            <w:spacing w:before="0" w:beforeAutospacing="0" w:after="0" w:afterAutospacing="0"/>
                            <w:jc w:val="center"/>
                          </w:pPr>
                          <w:r>
                            <w:rPr>
                              <w:rFonts w:asciiTheme="minorHAnsi" w:hAnsi="Calibri" w:cstheme="minorBidi"/>
                              <w:color w:val="000000" w:themeColor="text1"/>
                              <w:kern w:val="24"/>
                              <w:sz w:val="36"/>
                              <w:szCs w:val="36"/>
                            </w:rPr>
                            <w:t xml:space="preserve">1. Access and Load data </w:t>
                          </w:r>
                        </w:p>
                      </w:txbxContent>
                    </v:textbox>
                  </v:shape>
                  <v:shape id="TextBox 6" o:spid="_x0000_s1036" type="#_x0000_t202" style="position:absolute;left:1571;top:6184;width:25244;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" fillcolor="#8eaadb [1944]" stroked="f">
                    <v:textbox>
                      <w:txbxContent>
                        <w:p w14:paraId="5B4BFFAE" w14:textId="77777777" w:rsidR="0008081B" w:rsidRDefault="0008081B" w:rsidP="0008081B">
                          <w:pPr>
                            <w:pStyle w:val="NormalWeb"/>
                            <w:spacing w:before="0" w:beforeAutospacing="0" w:after="0" w:afterAutospacing="0"/>
                            <w:jc w:val="center"/>
                          </w:pPr>
                          <w:r>
                            <w:rPr>
                              <w:rFonts w:asciiTheme="minorHAnsi" w:hAnsi="Calibri" w:cstheme="minorBidi"/>
                              <w:color w:val="000000" w:themeColor="text1"/>
                              <w:kern w:val="24"/>
                              <w:sz w:val="36"/>
                              <w:szCs w:val="36"/>
                            </w:rPr>
                            <w:t>2. Preprocess</w:t>
                          </w:r>
                        </w:p>
                      </w:txbxContent>
                    </v:textbox>
                  </v:shape>
                  <v:shape id="TextBox 7" o:spid="_x0000_s1037" type="#_x0000_t202" style="position:absolute;left:1571;top:10871;width:25244;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" fillcolor="#8eaadb [1944]" stroked="f">
                    <v:textbox>
                      <w:txbxContent>
                        <w:p w14:paraId="0D9C9081" w14:textId="77777777" w:rsidR="0008081B" w:rsidRDefault="0008081B" w:rsidP="0008081B">
                          <w:pPr>
                            <w:pStyle w:val="NormalWeb"/>
                            <w:spacing w:before="0" w:beforeAutospacing="0" w:after="0" w:afterAutospacing="0"/>
                            <w:jc w:val="center"/>
                          </w:pPr>
                          <w:r>
                            <w:rPr>
                              <w:rFonts w:asciiTheme="minorHAnsi" w:hAnsi="Calibri" w:cstheme="minorBidi"/>
                              <w:color w:val="000000" w:themeColor="text1"/>
                              <w:kern w:val="24"/>
                              <w:sz w:val="36"/>
                              <w:szCs w:val="36"/>
                            </w:rPr>
                            <w:t>3. Derive Features</w:t>
                          </w:r>
                        </w:p>
                      </w:txbxContent>
                    </v:textbox>
                  </v:shape>
                  <v:shape id="TextBox 8" o:spid="_x0000_s1038" type="#_x0000_t202" style="position:absolute;left:1635;top:15632;width:25180;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" fillcolor="#8eaadb [1944]" stroked="f">
                    <v:textbox>
                      <w:txbxContent>
                        <w:p w14:paraId="4A60539E" w14:textId="77777777" w:rsidR="0008081B" w:rsidRDefault="0008081B" w:rsidP="0008081B">
                          <w:pPr>
                            <w:pStyle w:val="NormalWeb"/>
                            <w:spacing w:before="0" w:beforeAutospacing="0" w:after="0" w:afterAutospacing="0"/>
                            <w:jc w:val="center"/>
                          </w:pPr>
                          <w:r>
                            <w:rPr>
                              <w:rFonts w:asciiTheme="minorHAnsi" w:hAnsi="Calibri" w:cstheme="minorBidi"/>
                              <w:color w:val="000000" w:themeColor="text1"/>
                              <w:kern w:val="24"/>
                              <w:sz w:val="36"/>
                              <w:szCs w:val="36"/>
                            </w:rPr>
                            <w:t>4. Model Training</w:t>
                          </w:r>
                        </w:p>
                      </w:txbxContent>
                    </v:textbox>
                  </v:shape>
                  <v:shape id="TextBox 9" o:spid="_x0000_s1039" type="#_x0000_t202" style="position:absolute;left:1571;top:20189;width:25179;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" fillcolor="#8eaadb [1944]" stroked="f">
                    <v:textbox>
                      <w:txbxContent>
                        <w:p w14:paraId="6C74BB6C" w14:textId="77777777" w:rsidR="0008081B" w:rsidRDefault="0008081B" w:rsidP="0008081B">
                          <w:pPr>
                            <w:pStyle w:val="NormalWeb"/>
                            <w:spacing w:before="0" w:beforeAutospacing="0" w:after="0" w:afterAutospacing="0"/>
                            <w:jc w:val="center"/>
                          </w:pPr>
                          <w:r>
                            <w:rPr>
                              <w:rFonts w:asciiTheme="minorHAnsi" w:hAnsi="Calibri" w:cstheme="minorBidi"/>
                              <w:color w:val="000000" w:themeColor="text1"/>
                              <w:kern w:val="24"/>
                              <w:sz w:val="36"/>
                              <w:szCs w:val="36"/>
                            </w:rPr>
                            <w:t>5. Model Tuning</w:t>
                          </w:r>
                        </w:p>
                      </w:txbxContent>
                    </v:textbox>
                  </v:shape>
                  <v:shape id="TextBox 10" o:spid="_x0000_s1040" type="#_x0000_t202" style="position:absolute;left:1571;top:24746;width:25179;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" fillcolor="#8eaadb [1944]" stroked="f">
                    <v:textbox>
                      <w:txbxContent>
                        <w:p w14:paraId="55471512" w14:textId="77777777" w:rsidR="0008081B" w:rsidRDefault="0008081B" w:rsidP="0008081B">
                          <w:pPr>
                            <w:pStyle w:val="NormalWeb"/>
                            <w:spacing w:before="0" w:beforeAutospacing="0" w:after="0" w:afterAutospacing="0"/>
                            <w:jc w:val="center"/>
                          </w:pPr>
                          <w:r>
                            <w:rPr>
                              <w:rFonts w:asciiTheme="minorHAnsi" w:hAnsi="Calibri" w:cstheme="minorBidi"/>
                              <w:color w:val="000000" w:themeColor="text1"/>
                              <w:kern w:val="24"/>
                              <w:sz w:val="36"/>
                              <w:szCs w:val="36"/>
                            </w:rPr>
                            <w:t>6. Testing Result</w:t>
                          </w:r>
                        </w:p>
                      </w:txbxContent>
                    </v:textbox>
                  </v:shape>
                </v:group>
                <v:shape id="TextBox 11" o:spid="_x0000_s1041" type="#_x0000_t202" style="position:absolute;left:7280;top:32349;width:19215;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" filled="f" strokecolor="#acb9ca [1311]" strokeweight="4.5pt">
                  <v:textbox>
                    <w:txbxContent>
                      <w:p w14:paraId="230030AD" w14:textId="77777777" w:rsidR="0008081B" w:rsidRDefault="0008081B" w:rsidP="0008081B">
                        <w:pPr>
                          <w:pStyle w:val="NormalWeb"/>
                          <w:spacing w:before="0" w:beforeAutospacing="0" w:after="0" w:afterAutospacing="0"/>
                          <w:jc w:val="center"/>
                        </w:pPr>
                        <w:r>
                          <w:rPr>
                            <w:rFonts w:asciiTheme="minorHAnsi" w:hAnsi="Calibri" w:cstheme="minorBidi"/>
                            <w:color w:val="000000" w:themeColor="text1"/>
                            <w:kern w:val="24"/>
                            <w:sz w:val="36"/>
                            <w:szCs w:val="36"/>
                          </w:rPr>
                          <w:t>Saved model</w:t>
                        </w:r>
                      </w:p>
                    </w:txbxContent>
                  </v:textbox>
                </v:shape>
                <v:shape id="TextBox 13" o:spid="_x0000_s1042" type="#_x0000_t202" style="position:absolute;left:36292;top:10984;width:19221;height:7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" filled="f" strokecolor="#acb9ca [1311]" strokeweight="4.5pt">
                  <v:textbox>
                    <w:txbxContent>
                      <w:p w14:paraId="59582E38" w14:textId="77777777" w:rsidR="0008081B" w:rsidRDefault="0008081B" w:rsidP="0008081B">
                        <w:pPr>
                          <w:pStyle w:val="NormalWeb"/>
                          <w:spacing w:before="0" w:beforeAutospacing="0" w:after="0" w:afterAutospacing="0"/>
                          <w:jc w:val="center"/>
                        </w:pPr>
                        <w:r>
                          <w:rPr>
                            <w:rFonts w:asciiTheme="minorHAnsi" w:hAnsi="Calibri" w:cstheme="minorBidi"/>
                            <w:color w:val="000000" w:themeColor="text1"/>
                            <w:kern w:val="24"/>
                            <w:sz w:val="36"/>
                            <w:szCs w:val="36"/>
                          </w:rPr>
                          <w:t>Web App</w:t>
                        </w:r>
                      </w:p>
                      <w:p w14:paraId="26F1FE3A" w14:textId="77777777" w:rsidR="0008081B" w:rsidRDefault="0008081B" w:rsidP="0008081B">
                        <w:pPr>
                          <w:pStyle w:val="NormalWeb"/>
                          <w:spacing w:before="0" w:beforeAutospacing="0" w:after="0" w:afterAutospacing="0"/>
                          <w:jc w:val="center"/>
                        </w:pPr>
                        <w:r>
                          <w:rPr>
                            <w:rFonts w:asciiTheme="minorHAnsi" w:hAnsi="Calibri" w:cstheme="minorBidi"/>
                            <w:color w:val="000000" w:themeColor="text1"/>
                            <w:kern w:val="24"/>
                            <w:sz w:val="36"/>
                            <w:szCs w:val="36"/>
                          </w:rPr>
                          <w:t>GUI</w:t>
                        </w:r>
                      </w:p>
                    </w:txbxContent>
                  </v:textbox>
                </v:shape>
                <v:shape id="TextBox 14" o:spid="_x0000_s1043" type="#_x0000_t202" style="position:absolute;left:34457;top:2419;width:23121;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" filled="f" strokecolor="#acb9ca [1311]" strokeweight="4.5pt">
                  <v:textbox>
                    <w:txbxContent>
                      <w:p w14:paraId="2CB2AF6B" w14:textId="77777777" w:rsidR="0008081B" w:rsidRDefault="0008081B" w:rsidP="0008081B">
                        <w:pPr>
                          <w:pStyle w:val="NormalWeb"/>
                          <w:spacing w:before="0" w:beforeAutospacing="0" w:after="0" w:afterAutospacing="0"/>
                          <w:jc w:val="center"/>
                        </w:pPr>
                        <w:r>
                          <w:rPr>
                            <w:rFonts w:asciiTheme="minorHAnsi" w:hAnsi="Calibri" w:cstheme="minorBidi"/>
                            <w:color w:val="000000" w:themeColor="text1"/>
                            <w:kern w:val="24"/>
                            <w:sz w:val="36"/>
                            <w:szCs w:val="36"/>
                          </w:rPr>
                          <w:t>Load New Data</w:t>
                        </w:r>
                      </w:p>
                    </w:txbxContent>
                  </v:textbox>
                </v:shape>
                <v:shapetype id="_x0000_t32" coordsize="21600,21600" o:spt="32" o:oned="t" path="m,l21600,21600e" filled="f">
                  <v:path arrowok="t" fillok="f" o:connecttype="none"/>
                  <o:lock v:ext="edit" shapetype="t"/>
                </v:shapetype>
                <v:shape id="Straight Arrow Connector 42" o:spid="_x0000_s1044" type="#_x0000_t32" style="position:absolute;left:45903;top:6693;width:114;height:42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" strokecolor="#5b9bd5 [3204]" strokeweight="4.5pt">
                  <v:stroke endarrow="block" joinstyle="miter"/>
                </v:shape>
                <v:shape id="TextBox 17" o:spid="_x0000_s1045" type="#_x0000_t202" style="position:absolute;left:36269;top:30289;width:19215;height:8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" filled="f" strokecolor="#acb9ca [1311]" strokeweight="4.5pt">
                  <v:textbox>
                    <w:txbxContent>
                      <w:p w14:paraId="5E006620" w14:textId="77777777" w:rsidR="0008081B" w:rsidRDefault="0008081B" w:rsidP="0008081B">
                        <w:pPr>
                          <w:pStyle w:val="NormalWeb"/>
                          <w:spacing w:before="0" w:beforeAutospacing="0" w:after="0" w:afterAutospacing="0"/>
                          <w:jc w:val="center"/>
                        </w:pPr>
                        <w:r>
                          <w:rPr>
                            <w:rFonts w:asciiTheme="minorHAnsi" w:hAnsi="Calibri" w:cstheme="minorBidi"/>
                            <w:color w:val="000000" w:themeColor="text1"/>
                            <w:kern w:val="24"/>
                            <w:sz w:val="36"/>
                            <w:szCs w:val="36"/>
                          </w:rPr>
                          <w:t>Detect a Fruit/ Vegetable</w:t>
                        </w:r>
                      </w:p>
                    </w:txbxContent>
                  </v:textbox>
                </v:shape>
                <v:shape id="Straight Arrow Connector 44" o:spid="_x0000_s1046" type="#_x0000_t32" style="position:absolute;left:45877;top:18629;width:26;height:116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" strokecolor="#5b9bd5 [3204]" strokeweight="4.5pt">
                  <v:stroke endarrow="block" joinstyle="miter"/>
                </v:shape>
                <v:shape id="Straight Arrow Connector 45" o:spid="_x0000_s1047" type="#_x0000_t32" style="position:absolute;left:45877;top:38567;width:26;height:5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" strokecolor="#5b9bd5 [3204]" strokeweight="4.5pt">
                  <v:stroke endarrow="block" joinstyle="miter"/>
                </v:shape>
                <v:roundrect id="Rounded Rectangle 25" o:spid="_x0000_s1048" style="position:absolute;width:33776;height:297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" filled="f" strokecolor="#acb9ca [1311]" strokeweight="4.5pt">
                  <v:stroke joinstyle="miter"/>
                </v:roundrect>
                <v:shape id="Straight Arrow Connector 47" o:spid="_x0000_s1049" type="#_x0000_t32" style="position:absolute;left:16888;top:29549;width:20;height:29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" strokecolor="#5b9bd5 [3204]" strokeweight="4.5pt">
                  <v:stroke endarrow="block" joinstyle="miter"/>
                </v:shape>
                <v:shape id="TextBox 37" o:spid="_x0000_s1050" type="#_x0000_t202" style="position:absolute;left:36292;top:43880;width:19221;height:5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" filled="f" strokecolor="#acb9ca [1311]" strokeweight="4.5pt">
                  <v:textbox>
                    <w:txbxContent>
                      <w:p w14:paraId="505AB3B0" w14:textId="77777777" w:rsidR="0008081B" w:rsidRDefault="0008081B" w:rsidP="0008081B">
                        <w:pPr>
                          <w:pStyle w:val="NormalWeb"/>
                          <w:spacing w:before="0" w:beforeAutospacing="0" w:after="0" w:afterAutospacing="0"/>
                          <w:jc w:val="center"/>
                        </w:pPr>
                        <w:r>
                          <w:rPr>
                            <w:rFonts w:asciiTheme="minorHAnsi" w:hAnsi="Calibri" w:cstheme="minorBidi"/>
                            <w:color w:val="000000" w:themeColor="text1"/>
                            <w:kern w:val="24"/>
                            <w:sz w:val="36"/>
                            <w:szCs w:val="36"/>
                          </w:rPr>
                          <w:t>Output</w:t>
                        </w:r>
                      </w:p>
                    </w:txbxContent>
                  </v:textbox>
                </v:shape>
                <w10:wrap type="topAndBottom"/>
              </v:group>
            </w:pict>
          </mc:Fallback>
        </mc:AlternateContent>
      </w:r>
    </w:p>
    <w:p w14:paraId="4C379E81" w14:textId="4F8E91E9" w:rsidR="00F662E2" w:rsidRDefault="0008081B" w:rsidP="0008081B">
      <w:pPr>
        <w:jc w:val="center"/>
        <w:rPr>
          <w:rFonts w:ascii="Times New Roman" w:hAnsi="Times New Roman" w:cs="Times New Roman"/>
        </w:rPr>
      </w:pPr>
      <w:r>
        <w:rPr>
          <w:rFonts w:ascii="Times New Roman" w:hAnsi="Times New Roman" w:cs="Times New Roman"/>
        </w:rPr>
        <w:t xml:space="preserve">Fig 6. The experimental </w:t>
      </w:r>
      <w:r w:rsidR="00AC23F9">
        <w:rPr>
          <w:rFonts w:ascii="Times New Roman" w:hAnsi="Times New Roman" w:cs="Times New Roman"/>
        </w:rPr>
        <w:t xml:space="preserve">web app </w:t>
      </w:r>
      <w:r>
        <w:rPr>
          <w:rFonts w:ascii="Times New Roman" w:hAnsi="Times New Roman" w:cs="Times New Roman"/>
        </w:rPr>
        <w:t>setup for fruit detection using MobileNetV2 and MR-CNN</w:t>
      </w:r>
    </w:p>
    <w:p w14:paraId="46636E6B" w14:textId="77777777" w:rsidR="00796588" w:rsidRDefault="005B5A7D" w:rsidP="00796588">
      <w:pPr>
        <w:jc w:val="center"/>
        <w:rPr>
          <w:rFonts w:ascii="Times New Roman" w:hAnsi="Times New Roman" w:cs="Times New Roman"/>
        </w:rPr>
      </w:pPr>
      <w:r w:rsidRPr="005B5A7D">
        <w:rPr>
          <w:rFonts w:ascii="Times New Roman" w:hAnsi="Times New Roman" w:cs="Times New Roman"/>
          <w:noProof/>
        </w:rPr>
        <w:lastRenderedPageBreak/>
        <w:drawing>
          <wp:inline distT="0" distB="0" distL="0" distR="0" wp14:anchorId="7E10E622" wp14:editId="787DD153">
            <wp:extent cx="4057560" cy="3566160"/>
            <wp:effectExtent l="0" t="0" r="635"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16"/>
                    <a:stretch>
                      <a:fillRect/>
                    </a:stretch>
                  </pic:blipFill>
                  <pic:spPr>
                    <a:xfrm>
                      <a:off x="0" y="0"/>
                      <a:ext cx="4057560" cy="3566160"/>
                    </a:xfrm>
                    <a:prstGeom prst="rect">
                      <a:avLst/>
                    </a:prstGeom>
                  </pic:spPr>
                </pic:pic>
              </a:graphicData>
            </a:graphic>
          </wp:inline>
        </w:drawing>
      </w:r>
    </w:p>
    <w:p w14:paraId="21F46628" w14:textId="309FA79E" w:rsidR="00796588" w:rsidRPr="00B964FF" w:rsidRDefault="00796588" w:rsidP="00796588">
      <w:pPr>
        <w:jc w:val="center"/>
        <w:rPr>
          <w:rFonts w:ascii="Times New Roman" w:hAnsi="Times New Roman" w:cs="Times New Roman"/>
        </w:rPr>
      </w:pPr>
      <w:r>
        <w:rPr>
          <w:rFonts w:ascii="Times New Roman" w:hAnsi="Times New Roman" w:cs="Times New Roman"/>
        </w:rPr>
        <w:t>Fig 7. The data set sample for training the MR-CNN and Mobile Net V2.</w:t>
      </w:r>
    </w:p>
    <w:p w14:paraId="6F3DD5DC" w14:textId="548BAE30" w:rsidR="00514B2E" w:rsidRDefault="00B328F0" w:rsidP="00235676">
      <w:pPr>
        <w:pStyle w:val="ListParagraph"/>
        <w:numPr>
          <w:ilvl w:val="0"/>
          <w:numId w:val="3"/>
        </w:numPr>
        <w:jc w:val="both"/>
        <w:rPr>
          <w:rFonts w:ascii="Times New Roman" w:hAnsi="Times New Roman" w:cs="Times New Roman"/>
          <w:b/>
        </w:rPr>
      </w:pPr>
      <w:r>
        <w:rPr>
          <w:rFonts w:ascii="Times New Roman" w:hAnsi="Times New Roman" w:cs="Times New Roman"/>
          <w:b/>
        </w:rPr>
        <w:t>Load the data:</w:t>
      </w:r>
    </w:p>
    <w:p w14:paraId="63CA8396" w14:textId="77777777" w:rsidR="00B328F0" w:rsidRDefault="00B328F0" w:rsidP="00B328F0">
      <w:pPr>
        <w:pStyle w:val="ListParagraph"/>
        <w:jc w:val="both"/>
        <w:rPr>
          <w:rFonts w:ascii="Times New Roman" w:hAnsi="Times New Roman" w:cs="Times New Roman"/>
          <w:b/>
        </w:rPr>
      </w:pPr>
    </w:p>
    <w:p w14:paraId="6F3DD5DE" w14:textId="38E8C363" w:rsidR="00514B2E" w:rsidRPr="00B328F0" w:rsidRDefault="00B328F0" w:rsidP="00B328F0">
      <w:pPr>
        <w:pStyle w:val="ListParagraph"/>
        <w:jc w:val="both"/>
        <w:rPr>
          <w:rFonts w:ascii="Times New Roman" w:hAnsi="Times New Roman" w:cs="Times New Roman"/>
          <w:b/>
        </w:rPr>
      </w:pPr>
      <w:r w:rsidRPr="00B328F0">
        <w:rPr>
          <w:rFonts w:ascii="Times New Roman" w:hAnsi="Times New Roman" w:cs="Times New Roman"/>
          <w:b/>
          <w:noProof/>
        </w:rPr>
        <w:drawing>
          <wp:inline distT="0" distB="0" distL="0" distR="0" wp14:anchorId="6EB12CDC" wp14:editId="0DD443CF">
            <wp:extent cx="5943600" cy="2017395"/>
            <wp:effectExtent l="0" t="0" r="0" b="1905"/>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stretch>
                      <a:fillRect/>
                    </a:stretch>
                  </pic:blipFill>
                  <pic:spPr>
                    <a:xfrm>
                      <a:off x="0" y="0"/>
                      <a:ext cx="5943600" cy="2017395"/>
                    </a:xfrm>
                    <a:prstGeom prst="rect">
                      <a:avLst/>
                    </a:prstGeom>
                  </pic:spPr>
                </pic:pic>
              </a:graphicData>
            </a:graphic>
          </wp:inline>
        </w:drawing>
      </w:r>
    </w:p>
    <w:p w14:paraId="6F3DD5DF" w14:textId="56F9209D" w:rsidR="002A2870" w:rsidRDefault="002A2870" w:rsidP="00EF7391">
      <w:pPr>
        <w:jc w:val="both"/>
        <w:rPr>
          <w:rFonts w:ascii="Times New Roman" w:hAnsi="Times New Roman" w:cs="Times New Roman"/>
        </w:rPr>
      </w:pPr>
    </w:p>
    <w:p w14:paraId="6F3DD5E0" w14:textId="2D944294" w:rsidR="002A2870" w:rsidRDefault="00EF7391" w:rsidP="002A2870">
      <w:pPr>
        <w:pStyle w:val="ListParagraph"/>
        <w:numPr>
          <w:ilvl w:val="0"/>
          <w:numId w:val="3"/>
        </w:numPr>
        <w:jc w:val="both"/>
        <w:rPr>
          <w:rFonts w:ascii="Times New Roman" w:hAnsi="Times New Roman" w:cs="Times New Roman"/>
          <w:b/>
        </w:rPr>
      </w:pPr>
      <w:r w:rsidRPr="00EF7391">
        <w:rPr>
          <w:rFonts w:ascii="Times New Roman" w:hAnsi="Times New Roman" w:cs="Times New Roman"/>
          <w:b/>
        </w:rPr>
        <w:t>Image Augmentation:</w:t>
      </w:r>
    </w:p>
    <w:p w14:paraId="2BCB008F" w14:textId="54FADA7F" w:rsidR="00CC5AEA" w:rsidRDefault="00CC5AEA" w:rsidP="00CC5AEA">
      <w:pPr>
        <w:pStyle w:val="ListParagraph"/>
        <w:jc w:val="both"/>
        <w:rPr>
          <w:rFonts w:ascii="Times New Roman" w:hAnsi="Times New Roman" w:cs="Times New Roman"/>
          <w:b/>
        </w:rPr>
      </w:pPr>
    </w:p>
    <w:p w14:paraId="369D1EC4" w14:textId="4A1F4D85" w:rsidR="00CC5AEA" w:rsidRDefault="00CC5AEA" w:rsidP="00CC5AEA">
      <w:pPr>
        <w:pStyle w:val="ListParagraph"/>
        <w:jc w:val="both"/>
        <w:rPr>
          <w:rFonts w:ascii="Times New Roman" w:hAnsi="Times New Roman" w:cs="Times New Roman"/>
          <w:b/>
        </w:rPr>
      </w:pPr>
      <w:r w:rsidRPr="00CC5AEA">
        <w:rPr>
          <w:rFonts w:ascii="Times New Roman" w:hAnsi="Times New Roman" w:cs="Times New Roman"/>
          <w:b/>
          <w:noProof/>
        </w:rPr>
        <w:drawing>
          <wp:inline distT="0" distB="0" distL="0" distR="0" wp14:anchorId="141B8C98" wp14:editId="233A09FC">
            <wp:extent cx="5943600" cy="112776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8"/>
                    <a:stretch>
                      <a:fillRect/>
                    </a:stretch>
                  </pic:blipFill>
                  <pic:spPr>
                    <a:xfrm>
                      <a:off x="0" y="0"/>
                      <a:ext cx="5943600" cy="1127760"/>
                    </a:xfrm>
                    <a:prstGeom prst="rect">
                      <a:avLst/>
                    </a:prstGeom>
                  </pic:spPr>
                </pic:pic>
              </a:graphicData>
            </a:graphic>
          </wp:inline>
        </w:drawing>
      </w:r>
    </w:p>
    <w:p w14:paraId="2DEDD65D" w14:textId="49305DE4" w:rsidR="000268AC" w:rsidRDefault="000268AC" w:rsidP="000268AC">
      <w:pPr>
        <w:pStyle w:val="ListParagraph"/>
        <w:numPr>
          <w:ilvl w:val="0"/>
          <w:numId w:val="3"/>
        </w:numPr>
        <w:jc w:val="both"/>
        <w:rPr>
          <w:rFonts w:ascii="Times New Roman" w:hAnsi="Times New Roman" w:cs="Times New Roman"/>
          <w:b/>
        </w:rPr>
      </w:pPr>
      <w:r>
        <w:rPr>
          <w:rFonts w:ascii="Times New Roman" w:hAnsi="Times New Roman" w:cs="Times New Roman"/>
          <w:b/>
        </w:rPr>
        <w:lastRenderedPageBreak/>
        <w:t>Load the pretrained model:</w:t>
      </w:r>
    </w:p>
    <w:p w14:paraId="5F8EC9FE" w14:textId="1CD29782" w:rsidR="000268AC" w:rsidRPr="00CC5AEA" w:rsidRDefault="000268AC" w:rsidP="000268AC">
      <w:pPr>
        <w:pStyle w:val="ListParagraph"/>
        <w:jc w:val="both"/>
        <w:rPr>
          <w:rFonts w:ascii="Times New Roman" w:hAnsi="Times New Roman" w:cs="Times New Roman"/>
          <w:b/>
        </w:rPr>
      </w:pPr>
      <w:r>
        <w:rPr>
          <w:noProof/>
        </w:rPr>
        <w:drawing>
          <wp:inline distT="0" distB="0" distL="0" distR="0" wp14:anchorId="560B0EB9" wp14:editId="049DBB5A">
            <wp:extent cx="5943600" cy="13227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22705"/>
                    </a:xfrm>
                    <a:prstGeom prst="rect">
                      <a:avLst/>
                    </a:prstGeom>
                  </pic:spPr>
                </pic:pic>
              </a:graphicData>
            </a:graphic>
          </wp:inline>
        </w:drawing>
      </w:r>
    </w:p>
    <w:p w14:paraId="04CD2D0E" w14:textId="77777777" w:rsidR="000268AC" w:rsidRDefault="000268AC" w:rsidP="000268AC">
      <w:pPr>
        <w:pStyle w:val="ListParagraph"/>
        <w:jc w:val="both"/>
        <w:rPr>
          <w:rFonts w:ascii="Times New Roman" w:hAnsi="Times New Roman" w:cs="Times New Roman"/>
          <w:b/>
        </w:rPr>
      </w:pPr>
    </w:p>
    <w:p w14:paraId="6F3DD5E1" w14:textId="6B4D0532" w:rsidR="002A2870" w:rsidRPr="000268AC" w:rsidRDefault="000268AC" w:rsidP="000268AC">
      <w:pPr>
        <w:pStyle w:val="ListParagraph"/>
        <w:numPr>
          <w:ilvl w:val="0"/>
          <w:numId w:val="3"/>
        </w:numPr>
        <w:jc w:val="both"/>
        <w:rPr>
          <w:rFonts w:ascii="Times New Roman" w:hAnsi="Times New Roman" w:cs="Times New Roman"/>
          <w:b/>
        </w:rPr>
      </w:pPr>
      <w:r w:rsidRPr="000268AC">
        <w:rPr>
          <w:rFonts w:ascii="Times New Roman" w:hAnsi="Times New Roman" w:cs="Times New Roman"/>
          <w:b/>
        </w:rPr>
        <w:t>Run the model:</w:t>
      </w:r>
    </w:p>
    <w:p w14:paraId="7855F3CD" w14:textId="38FAE8D4" w:rsidR="000268AC" w:rsidRDefault="00D5122C" w:rsidP="000268AC">
      <w:pPr>
        <w:pStyle w:val="ListParagraph"/>
        <w:jc w:val="both"/>
        <w:rPr>
          <w:rFonts w:ascii="Times New Roman" w:hAnsi="Times New Roman" w:cs="Times New Roman"/>
        </w:rPr>
      </w:pPr>
      <w:r>
        <w:rPr>
          <w:noProof/>
        </w:rPr>
        <w:drawing>
          <wp:inline distT="0" distB="0" distL="0" distR="0" wp14:anchorId="451118CE" wp14:editId="32292504">
            <wp:extent cx="4067175" cy="26289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175" cy="2628900"/>
                    </a:xfrm>
                    <a:prstGeom prst="rect">
                      <a:avLst/>
                    </a:prstGeom>
                  </pic:spPr>
                </pic:pic>
              </a:graphicData>
            </a:graphic>
          </wp:inline>
        </w:drawing>
      </w:r>
    </w:p>
    <w:p w14:paraId="0CC2F0E6" w14:textId="2DA05FE7" w:rsidR="00D5122C" w:rsidRDefault="00D5122C" w:rsidP="000268AC">
      <w:pPr>
        <w:pStyle w:val="ListParagraph"/>
        <w:jc w:val="both"/>
        <w:rPr>
          <w:rFonts w:ascii="Times New Roman" w:hAnsi="Times New Roman" w:cs="Times New Roman"/>
        </w:rPr>
      </w:pPr>
    </w:p>
    <w:p w14:paraId="7C8BEB2B" w14:textId="49A0CF4B" w:rsidR="00D5122C" w:rsidRDefault="00FB3077" w:rsidP="00D5122C">
      <w:pPr>
        <w:pStyle w:val="ListParagraph"/>
        <w:numPr>
          <w:ilvl w:val="0"/>
          <w:numId w:val="3"/>
        </w:numPr>
        <w:jc w:val="both"/>
        <w:rPr>
          <w:rFonts w:ascii="Times New Roman" w:hAnsi="Times New Roman" w:cs="Times New Roman"/>
          <w:b/>
        </w:rPr>
      </w:pPr>
      <w:r>
        <w:rPr>
          <w:rFonts w:ascii="Times New Roman" w:hAnsi="Times New Roman" w:cs="Times New Roman"/>
          <w:b/>
          <w:noProof/>
        </w:rPr>
        <mc:AlternateContent>
          <mc:Choice Requires="wpg">
            <w:drawing>
              <wp:anchor distT="0" distB="0" distL="114300" distR="114300" simplePos="0" relativeHeight="251666432" behindDoc="0" locked="0" layoutInCell="1" allowOverlap="1" wp14:anchorId="393D49A3" wp14:editId="6F7DE291">
                <wp:simplePos x="0" y="0"/>
                <wp:positionH relativeFrom="column">
                  <wp:posOffset>0</wp:posOffset>
                </wp:positionH>
                <wp:positionV relativeFrom="paragraph">
                  <wp:posOffset>271145</wp:posOffset>
                </wp:positionV>
                <wp:extent cx="5909679" cy="989329"/>
                <wp:effectExtent l="0" t="0" r="34290" b="40005"/>
                <wp:wrapNone/>
                <wp:docPr id="54" name="Group 54"/>
                <wp:cNvGraphicFramePr/>
                <a:graphic xmlns:a="http://schemas.openxmlformats.org/drawingml/2006/main">
                  <a:graphicData uri="http://schemas.microsoft.com/office/word/2010/wordprocessingGroup">
                    <wpg:wgp>
                      <wpg:cNvGrpSpPr/>
                      <wpg:grpSpPr>
                        <a:xfrm>
                          <a:off x="0" y="0"/>
                          <a:ext cx="5909679" cy="989329"/>
                          <a:chOff x="0" y="0"/>
                          <a:chExt cx="5909679" cy="989329"/>
                        </a:xfrm>
                      </wpg:grpSpPr>
                      <pic:pic xmlns:pic="http://schemas.openxmlformats.org/drawingml/2006/picture">
                        <pic:nvPicPr>
                          <pic:cNvPr id="27" name="Picture 26"/>
                          <pic:cNvPicPr>
                            <a:picLocks noChangeAspect="1"/>
                          </pic:cNvPicPr>
                        </pic:nvPicPr>
                        <pic:blipFill rotWithShape="1">
                          <a:blip r:embed="rId21"/>
                          <a:srcRect b="6671"/>
                          <a:stretch/>
                        </pic:blipFill>
                        <pic:spPr bwMode="auto">
                          <a:xfrm>
                            <a:off x="0" y="0"/>
                            <a:ext cx="5888355" cy="790575"/>
                          </a:xfrm>
                          <a:prstGeom prst="rect">
                            <a:avLst/>
                          </a:prstGeom>
                          <a:ln>
                            <a:noFill/>
                          </a:ln>
                          <a:extLst>
                            <a:ext uri="{53640926-AAD7-44D8-BBD7-CCE9431645EC}">
                              <a14:shadowObscured xmlns:a14="http://schemas.microsoft.com/office/drawing/2010/main"/>
                            </a:ext>
                          </a:extLst>
                        </pic:spPr>
                      </pic:pic>
                      <wps:wsp>
                        <wps:cNvPr id="53" name="Rectangle 31"/>
                        <wps:cNvSpPr/>
                        <wps:spPr>
                          <a:xfrm>
                            <a:off x="2552700" y="581025"/>
                            <a:ext cx="3356979" cy="408304"/>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3DAE7AB" id="Group 54" o:spid="_x0000_s1026" style="position:absolute;margin-left:0;margin-top:21.35pt;width:465.35pt;height:77.9pt;z-index:251666432" coordsize="59096,9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width:58883;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">
                  <v:imagedata r:id="rId22" o:title="" cropbottom="4372f"/>
                </v:shape>
                <v:rect id="Rectangle 31" o:spid="_x0000_s1028" style="position:absolute;left:25527;top:5810;width:33569;height:4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" filled="f" strokecolor="red" strokeweight="4.5pt"/>
              </v:group>
            </w:pict>
          </mc:Fallback>
        </mc:AlternateContent>
      </w:r>
      <w:r w:rsidR="00D5122C" w:rsidRPr="00D5122C">
        <w:rPr>
          <w:rFonts w:ascii="Times New Roman" w:hAnsi="Times New Roman" w:cs="Times New Roman"/>
          <w:b/>
        </w:rPr>
        <w:t>Evaluate the results:</w:t>
      </w:r>
    </w:p>
    <w:p w14:paraId="29CF1CC0" w14:textId="7FED4143" w:rsidR="00FB3077" w:rsidRDefault="00FB3077" w:rsidP="00FB3077">
      <w:pPr>
        <w:jc w:val="both"/>
        <w:rPr>
          <w:rFonts w:ascii="Times New Roman" w:hAnsi="Times New Roman" w:cs="Times New Roman"/>
          <w:b/>
        </w:rPr>
      </w:pPr>
    </w:p>
    <w:p w14:paraId="4BEDA166" w14:textId="0C92A25E" w:rsidR="00FB3077" w:rsidRDefault="00FB3077" w:rsidP="00FB3077">
      <w:pPr>
        <w:jc w:val="both"/>
        <w:rPr>
          <w:rFonts w:ascii="Times New Roman" w:hAnsi="Times New Roman" w:cs="Times New Roman"/>
          <w:b/>
        </w:rPr>
      </w:pPr>
    </w:p>
    <w:p w14:paraId="4D48ACD9" w14:textId="24DB330F" w:rsidR="00FB3077" w:rsidRDefault="00FB3077" w:rsidP="00FB3077">
      <w:pPr>
        <w:jc w:val="both"/>
        <w:rPr>
          <w:rFonts w:ascii="Times New Roman" w:hAnsi="Times New Roman" w:cs="Times New Roman"/>
          <w:b/>
        </w:rPr>
      </w:pPr>
    </w:p>
    <w:p w14:paraId="5E6A581F" w14:textId="39B2803F" w:rsidR="00FB3077" w:rsidRDefault="00FB3077" w:rsidP="00FB3077">
      <w:pPr>
        <w:jc w:val="both"/>
        <w:rPr>
          <w:rFonts w:ascii="Times New Roman" w:hAnsi="Times New Roman" w:cs="Times New Roman"/>
          <w:b/>
        </w:rPr>
      </w:pPr>
    </w:p>
    <w:p w14:paraId="0FEEC7BB" w14:textId="4AEA0FB6" w:rsidR="00E073AB" w:rsidRPr="00FB3077" w:rsidRDefault="00E073AB" w:rsidP="00FB3077">
      <w:pPr>
        <w:jc w:val="both"/>
        <w:rPr>
          <w:rFonts w:ascii="Times New Roman" w:hAnsi="Times New Roman" w:cs="Times New Roman"/>
          <w:b/>
        </w:rPr>
      </w:pPr>
      <w:r>
        <w:rPr>
          <w:rFonts w:ascii="Times New Roman" w:hAnsi="Times New Roman" w:cs="Times New Roman"/>
          <w:b/>
        </w:rPr>
        <w:t>Got 95% accuracy!</w:t>
      </w:r>
    </w:p>
    <w:p w14:paraId="6F3DD5E2" w14:textId="0A4AB644" w:rsidR="002A2870" w:rsidRDefault="008D6C85" w:rsidP="008D6C85">
      <w:pPr>
        <w:pStyle w:val="ListParagraph"/>
        <w:numPr>
          <w:ilvl w:val="0"/>
          <w:numId w:val="7"/>
        </w:numPr>
        <w:jc w:val="both"/>
        <w:rPr>
          <w:rFonts w:ascii="Times New Roman" w:hAnsi="Times New Roman" w:cs="Times New Roman"/>
          <w:b/>
        </w:rPr>
      </w:pPr>
      <w:r w:rsidRPr="008D6C85">
        <w:rPr>
          <w:rFonts w:ascii="Times New Roman" w:hAnsi="Times New Roman" w:cs="Times New Roman"/>
          <w:b/>
        </w:rPr>
        <w:t>Backend</w:t>
      </w:r>
      <w:r>
        <w:rPr>
          <w:rFonts w:ascii="Times New Roman" w:hAnsi="Times New Roman" w:cs="Times New Roman"/>
          <w:b/>
        </w:rPr>
        <w:t xml:space="preserve"> </w:t>
      </w:r>
      <w:r w:rsidRPr="008D6C85">
        <w:rPr>
          <w:rFonts w:ascii="Times New Roman" w:hAnsi="Times New Roman" w:cs="Times New Roman"/>
          <w:b/>
        </w:rPr>
        <w:t>part: Web app</w:t>
      </w:r>
    </w:p>
    <w:p w14:paraId="6F3F1068" w14:textId="71C6AF5D" w:rsidR="00D50319" w:rsidRDefault="00D50319" w:rsidP="00D50319">
      <w:pPr>
        <w:pStyle w:val="ListParagraph"/>
        <w:numPr>
          <w:ilvl w:val="0"/>
          <w:numId w:val="8"/>
        </w:numPr>
        <w:jc w:val="both"/>
        <w:rPr>
          <w:rFonts w:ascii="Times New Roman" w:hAnsi="Times New Roman" w:cs="Times New Roman"/>
          <w:b/>
        </w:rPr>
      </w:pPr>
      <w:r>
        <w:rPr>
          <w:rFonts w:ascii="Times New Roman" w:hAnsi="Times New Roman" w:cs="Times New Roman"/>
          <w:b/>
        </w:rPr>
        <w:t>Load the API packages:</w:t>
      </w:r>
    </w:p>
    <w:p w14:paraId="48DA7E25" w14:textId="6CBE2FC4" w:rsidR="00D50319" w:rsidRDefault="00D50319" w:rsidP="00D50319">
      <w:pPr>
        <w:jc w:val="both"/>
        <w:rPr>
          <w:rFonts w:ascii="Times New Roman" w:hAnsi="Times New Roman" w:cs="Times New Roman"/>
          <w:b/>
        </w:rPr>
      </w:pPr>
      <w:r w:rsidRPr="00D50319">
        <w:rPr>
          <w:rFonts w:ascii="Times New Roman" w:hAnsi="Times New Roman" w:cs="Times New Roman"/>
          <w:b/>
          <w:noProof/>
        </w:rPr>
        <w:drawing>
          <wp:inline distT="0" distB="0" distL="0" distR="0" wp14:anchorId="2753BEF1" wp14:editId="4B69C5E4">
            <wp:extent cx="4143375" cy="533400"/>
            <wp:effectExtent l="0" t="0" r="9525" b="0"/>
            <wp:docPr id="25" name="Picture 24">
              <a:extLst xmlns:a="http://schemas.openxmlformats.org/drawingml/2006/main">
                <a:ext uri="{FF2B5EF4-FFF2-40B4-BE49-F238E27FC236}">
                  <a16:creationId xmlns:a16="http://schemas.microsoft.com/office/drawing/2014/main" id="{4C3AD60D-4CF2-4116-AAD8-217CB18F39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4C3AD60D-4CF2-4116-AAD8-217CB18F3904}"/>
                        </a:ext>
                      </a:extLst>
                    </pic:cNvPr>
                    <pic:cNvPicPr>
                      <a:picLocks noChangeAspect="1"/>
                    </pic:cNvPicPr>
                  </pic:nvPicPr>
                  <pic:blipFill>
                    <a:blip r:embed="rId23"/>
                    <a:stretch>
                      <a:fillRect/>
                    </a:stretch>
                  </pic:blipFill>
                  <pic:spPr>
                    <a:xfrm>
                      <a:off x="0" y="0"/>
                      <a:ext cx="4143375" cy="533400"/>
                    </a:xfrm>
                    <a:prstGeom prst="rect">
                      <a:avLst/>
                    </a:prstGeom>
                    <a:ln w="12700">
                      <a:noFill/>
                    </a:ln>
                  </pic:spPr>
                </pic:pic>
              </a:graphicData>
            </a:graphic>
          </wp:inline>
        </w:drawing>
      </w:r>
    </w:p>
    <w:p w14:paraId="573B6F7B" w14:textId="24FC720D" w:rsidR="00F6138B" w:rsidRDefault="00F6138B" w:rsidP="00F6138B">
      <w:pPr>
        <w:pStyle w:val="ListParagraph"/>
        <w:numPr>
          <w:ilvl w:val="0"/>
          <w:numId w:val="8"/>
        </w:numPr>
        <w:jc w:val="both"/>
        <w:rPr>
          <w:rFonts w:ascii="Times New Roman" w:hAnsi="Times New Roman" w:cs="Times New Roman"/>
          <w:b/>
        </w:rPr>
      </w:pPr>
      <w:r>
        <w:rPr>
          <w:rFonts w:ascii="Times New Roman" w:hAnsi="Times New Roman" w:cs="Times New Roman"/>
          <w:b/>
        </w:rPr>
        <w:t>Load image from frontend:</w:t>
      </w:r>
    </w:p>
    <w:p w14:paraId="03B02D46" w14:textId="26F69C06" w:rsidR="00F6138B" w:rsidRDefault="00F6138B" w:rsidP="00F6138B">
      <w:pPr>
        <w:pStyle w:val="ListParagraph"/>
        <w:ind w:left="1080"/>
        <w:jc w:val="both"/>
        <w:rPr>
          <w:rFonts w:ascii="Times New Roman" w:hAnsi="Times New Roman" w:cs="Times New Roman"/>
          <w:b/>
        </w:rPr>
      </w:pPr>
      <w:r w:rsidRPr="00F6138B">
        <w:rPr>
          <w:rFonts w:ascii="Times New Roman" w:hAnsi="Times New Roman" w:cs="Times New Roman"/>
          <w:b/>
          <w:noProof/>
        </w:rPr>
        <w:lastRenderedPageBreak/>
        <w:drawing>
          <wp:inline distT="0" distB="0" distL="0" distR="0" wp14:anchorId="04A91480" wp14:editId="33D9A75A">
            <wp:extent cx="4248150" cy="783085"/>
            <wp:effectExtent l="0" t="0" r="0" b="0"/>
            <wp:docPr id="24" name="Picture 23">
              <a:extLst xmlns:a="http://schemas.openxmlformats.org/drawingml/2006/main">
                <a:ext uri="{FF2B5EF4-FFF2-40B4-BE49-F238E27FC236}">
                  <a16:creationId xmlns:a16="http://schemas.microsoft.com/office/drawing/2014/main" id="{7BD6BA91-51AF-41DE-A694-0455DBEE28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7BD6BA91-51AF-41DE-A694-0455DBEE28AF}"/>
                        </a:ext>
                      </a:extLst>
                    </pic:cNvPr>
                    <pic:cNvPicPr>
                      <a:picLocks noChangeAspect="1"/>
                    </pic:cNvPicPr>
                  </pic:nvPicPr>
                  <pic:blipFill rotWithShape="1">
                    <a:blip r:embed="rId24"/>
                    <a:srcRect b="63297"/>
                    <a:stretch/>
                  </pic:blipFill>
                  <pic:spPr>
                    <a:xfrm>
                      <a:off x="0" y="0"/>
                      <a:ext cx="4248150" cy="783085"/>
                    </a:xfrm>
                    <a:prstGeom prst="rect">
                      <a:avLst/>
                    </a:prstGeom>
                  </pic:spPr>
                </pic:pic>
              </a:graphicData>
            </a:graphic>
          </wp:inline>
        </w:drawing>
      </w:r>
    </w:p>
    <w:p w14:paraId="5DCC5EAE" w14:textId="41CCB443" w:rsidR="00F6138B" w:rsidRDefault="00F6138B" w:rsidP="00F6138B">
      <w:pPr>
        <w:pStyle w:val="ListParagraph"/>
        <w:numPr>
          <w:ilvl w:val="0"/>
          <w:numId w:val="8"/>
        </w:numPr>
        <w:jc w:val="both"/>
        <w:rPr>
          <w:rFonts w:ascii="Times New Roman" w:hAnsi="Times New Roman" w:cs="Times New Roman"/>
          <w:b/>
        </w:rPr>
      </w:pPr>
      <w:r>
        <w:rPr>
          <w:rFonts w:ascii="Times New Roman" w:hAnsi="Times New Roman" w:cs="Times New Roman"/>
          <w:b/>
        </w:rPr>
        <w:t>Load the saved model:</w:t>
      </w:r>
    </w:p>
    <w:p w14:paraId="652C548A" w14:textId="764E5176" w:rsidR="00F6138B" w:rsidRDefault="00F6138B" w:rsidP="00F6138B">
      <w:pPr>
        <w:pStyle w:val="ListParagraph"/>
        <w:ind w:left="1080"/>
        <w:jc w:val="both"/>
        <w:rPr>
          <w:rFonts w:ascii="Times New Roman" w:hAnsi="Times New Roman" w:cs="Times New Roman"/>
          <w:b/>
        </w:rPr>
      </w:pPr>
      <w:r w:rsidRPr="00F6138B">
        <w:rPr>
          <w:rFonts w:ascii="Times New Roman" w:hAnsi="Times New Roman" w:cs="Times New Roman"/>
          <w:b/>
          <w:noProof/>
        </w:rPr>
        <w:drawing>
          <wp:inline distT="0" distB="0" distL="0" distR="0" wp14:anchorId="34346E3B" wp14:editId="3FF5F446">
            <wp:extent cx="2209800" cy="228600"/>
            <wp:effectExtent l="0" t="0" r="0" b="0"/>
            <wp:docPr id="55" name="Picture 2">
              <a:extLst xmlns:a="http://schemas.openxmlformats.org/drawingml/2006/main">
                <a:ext uri="{FF2B5EF4-FFF2-40B4-BE49-F238E27FC236}">
                  <a16:creationId xmlns:a16="http://schemas.microsoft.com/office/drawing/2014/main" id="{0F8E6773-C4DF-4BE6-B627-C52AC70F54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F8E6773-C4DF-4BE6-B627-C52AC70F540F}"/>
                        </a:ext>
                      </a:extLst>
                    </pic:cNvPr>
                    <pic:cNvPicPr>
                      <a:picLocks noChangeAspect="1"/>
                    </pic:cNvPicPr>
                  </pic:nvPicPr>
                  <pic:blipFill>
                    <a:blip r:embed="rId25"/>
                    <a:stretch>
                      <a:fillRect/>
                    </a:stretch>
                  </pic:blipFill>
                  <pic:spPr>
                    <a:xfrm>
                      <a:off x="0" y="0"/>
                      <a:ext cx="2209800" cy="228600"/>
                    </a:xfrm>
                    <a:prstGeom prst="rect">
                      <a:avLst/>
                    </a:prstGeom>
                  </pic:spPr>
                </pic:pic>
              </a:graphicData>
            </a:graphic>
          </wp:inline>
        </w:drawing>
      </w:r>
    </w:p>
    <w:p w14:paraId="35981BFF" w14:textId="1509C55C" w:rsidR="00F6138B" w:rsidRDefault="00F6138B" w:rsidP="00F6138B">
      <w:pPr>
        <w:pStyle w:val="ListParagraph"/>
        <w:numPr>
          <w:ilvl w:val="0"/>
          <w:numId w:val="8"/>
        </w:numPr>
        <w:jc w:val="both"/>
        <w:rPr>
          <w:rFonts w:ascii="Times New Roman" w:hAnsi="Times New Roman" w:cs="Times New Roman"/>
          <w:b/>
        </w:rPr>
      </w:pPr>
      <w:r>
        <w:rPr>
          <w:rFonts w:ascii="Times New Roman" w:hAnsi="Times New Roman" w:cs="Times New Roman"/>
          <w:b/>
        </w:rPr>
        <w:t>Get prediction results:</w:t>
      </w:r>
    </w:p>
    <w:p w14:paraId="32E51B63" w14:textId="3E0866F4" w:rsidR="00F6138B" w:rsidRDefault="00F6138B" w:rsidP="00F6138B">
      <w:pPr>
        <w:pStyle w:val="ListParagraph"/>
        <w:ind w:left="1080"/>
        <w:jc w:val="both"/>
        <w:rPr>
          <w:rFonts w:ascii="Times New Roman" w:hAnsi="Times New Roman" w:cs="Times New Roman"/>
          <w:b/>
        </w:rPr>
      </w:pPr>
      <w:r w:rsidRPr="00F6138B">
        <w:rPr>
          <w:rFonts w:ascii="Times New Roman" w:hAnsi="Times New Roman" w:cs="Times New Roman"/>
          <w:b/>
          <w:noProof/>
        </w:rPr>
        <w:drawing>
          <wp:inline distT="0" distB="0" distL="0" distR="0" wp14:anchorId="4609E182" wp14:editId="59A8ED55">
            <wp:extent cx="2914650" cy="1333500"/>
            <wp:effectExtent l="0" t="0" r="0" b="0"/>
            <wp:docPr id="56" name="Picture 26">
              <a:extLst xmlns:a="http://schemas.openxmlformats.org/drawingml/2006/main">
                <a:ext uri="{FF2B5EF4-FFF2-40B4-BE49-F238E27FC236}">
                  <a16:creationId xmlns:a16="http://schemas.microsoft.com/office/drawing/2014/main" id="{14F864BE-41D5-4B62-BB49-4F099750BB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14F864BE-41D5-4B62-BB49-4F099750BB20}"/>
                        </a:ext>
                      </a:extLst>
                    </pic:cNvPr>
                    <pic:cNvPicPr>
                      <a:picLocks noChangeAspect="1"/>
                    </pic:cNvPicPr>
                  </pic:nvPicPr>
                  <pic:blipFill>
                    <a:blip r:embed="rId26"/>
                    <a:stretch>
                      <a:fillRect/>
                    </a:stretch>
                  </pic:blipFill>
                  <pic:spPr>
                    <a:xfrm>
                      <a:off x="0" y="0"/>
                      <a:ext cx="2914650" cy="1333500"/>
                    </a:xfrm>
                    <a:prstGeom prst="rect">
                      <a:avLst/>
                    </a:prstGeom>
                  </pic:spPr>
                </pic:pic>
              </a:graphicData>
            </a:graphic>
          </wp:inline>
        </w:drawing>
      </w:r>
    </w:p>
    <w:p w14:paraId="6362855E" w14:textId="05605037" w:rsidR="00F6138B" w:rsidRDefault="00F6138B" w:rsidP="00F6138B">
      <w:pPr>
        <w:pStyle w:val="ListParagraph"/>
        <w:numPr>
          <w:ilvl w:val="0"/>
          <w:numId w:val="8"/>
        </w:numPr>
        <w:jc w:val="both"/>
        <w:rPr>
          <w:rFonts w:ascii="Times New Roman" w:hAnsi="Times New Roman" w:cs="Times New Roman"/>
          <w:b/>
        </w:rPr>
      </w:pPr>
      <w:r>
        <w:rPr>
          <w:rFonts w:ascii="Times New Roman" w:hAnsi="Times New Roman" w:cs="Times New Roman"/>
          <w:b/>
        </w:rPr>
        <w:t>Show results in the web app:</w:t>
      </w:r>
    </w:p>
    <w:p w14:paraId="54EBE063" w14:textId="1087EB4B" w:rsidR="00F6138B" w:rsidRDefault="00F6138B" w:rsidP="00F6138B">
      <w:pPr>
        <w:pStyle w:val="ListParagraph"/>
        <w:ind w:left="1080"/>
        <w:jc w:val="both"/>
        <w:rPr>
          <w:rFonts w:ascii="Times New Roman" w:hAnsi="Times New Roman" w:cs="Times New Roman"/>
          <w:b/>
        </w:rPr>
      </w:pPr>
      <w:r w:rsidRPr="00F6138B">
        <w:rPr>
          <w:rFonts w:ascii="Times New Roman" w:hAnsi="Times New Roman" w:cs="Times New Roman"/>
          <w:b/>
          <w:noProof/>
        </w:rPr>
        <w:drawing>
          <wp:inline distT="0" distB="0" distL="0" distR="0" wp14:anchorId="31AAADA3" wp14:editId="40A5AFCB">
            <wp:extent cx="3810000" cy="1885950"/>
            <wp:effectExtent l="0" t="0" r="0" b="0"/>
            <wp:docPr id="28" name="Picture 27">
              <a:extLst xmlns:a="http://schemas.openxmlformats.org/drawingml/2006/main">
                <a:ext uri="{FF2B5EF4-FFF2-40B4-BE49-F238E27FC236}">
                  <a16:creationId xmlns:a16="http://schemas.microsoft.com/office/drawing/2014/main" id="{1B19E379-287A-4DBB-8BEA-45EF8B8DCB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1B19E379-287A-4DBB-8BEA-45EF8B8DCB46}"/>
                        </a:ext>
                      </a:extLst>
                    </pic:cNvPr>
                    <pic:cNvPicPr>
                      <a:picLocks noChangeAspect="1"/>
                    </pic:cNvPicPr>
                  </pic:nvPicPr>
                  <pic:blipFill>
                    <a:blip r:embed="rId27"/>
                    <a:stretch>
                      <a:fillRect/>
                    </a:stretch>
                  </pic:blipFill>
                  <pic:spPr>
                    <a:xfrm>
                      <a:off x="0" y="0"/>
                      <a:ext cx="3810000" cy="1885950"/>
                    </a:xfrm>
                    <a:prstGeom prst="rect">
                      <a:avLst/>
                    </a:prstGeom>
                  </pic:spPr>
                </pic:pic>
              </a:graphicData>
            </a:graphic>
          </wp:inline>
        </w:drawing>
      </w:r>
    </w:p>
    <w:p w14:paraId="495A6454" w14:textId="1C7F649F" w:rsidR="00CC0AD4" w:rsidRDefault="00CC0AD4" w:rsidP="00F6138B">
      <w:pPr>
        <w:pStyle w:val="ListParagraph"/>
        <w:ind w:left="1080"/>
        <w:jc w:val="both"/>
        <w:rPr>
          <w:rFonts w:ascii="Times New Roman" w:hAnsi="Times New Roman" w:cs="Times New Roman"/>
          <w:b/>
        </w:rPr>
      </w:pPr>
      <w:r w:rsidRPr="00CC0AD4">
        <w:rPr>
          <w:rFonts w:ascii="Times New Roman" w:hAnsi="Times New Roman" w:cs="Times New Roman"/>
          <w:b/>
          <w:noProof/>
        </w:rPr>
        <w:drawing>
          <wp:inline distT="0" distB="0" distL="0" distR="0" wp14:anchorId="5D5B3567" wp14:editId="2F55D763">
            <wp:extent cx="3362319" cy="1920240"/>
            <wp:effectExtent l="0" t="0" r="0" b="3810"/>
            <wp:docPr id="57" name="Picture 7">
              <a:extLst xmlns:a="http://schemas.openxmlformats.org/drawingml/2006/main">
                <a:ext uri="{FF2B5EF4-FFF2-40B4-BE49-F238E27FC236}">
                  <a16:creationId xmlns:a16="http://schemas.microsoft.com/office/drawing/2014/main" id="{3C75C87D-F16C-47ED-8787-78F2B0D36B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C75C87D-F16C-47ED-8787-78F2B0D36B96}"/>
                        </a:ext>
                      </a:extLst>
                    </pic:cNvPr>
                    <pic:cNvPicPr>
                      <a:picLocks noChangeAspect="1"/>
                    </pic:cNvPicPr>
                  </pic:nvPicPr>
                  <pic:blipFill>
                    <a:blip r:embed="rId28"/>
                    <a:stretch>
                      <a:fillRect/>
                    </a:stretch>
                  </pic:blipFill>
                  <pic:spPr>
                    <a:xfrm>
                      <a:off x="0" y="0"/>
                      <a:ext cx="3362319" cy="1920240"/>
                    </a:xfrm>
                    <a:prstGeom prst="rect">
                      <a:avLst/>
                    </a:prstGeom>
                  </pic:spPr>
                </pic:pic>
              </a:graphicData>
            </a:graphic>
          </wp:inline>
        </w:drawing>
      </w:r>
    </w:p>
    <w:p w14:paraId="5E43DCCF" w14:textId="7350CB14" w:rsidR="0057609D" w:rsidRDefault="0057609D" w:rsidP="00F6138B">
      <w:pPr>
        <w:pStyle w:val="ListParagraph"/>
        <w:ind w:left="1080"/>
        <w:jc w:val="both"/>
        <w:rPr>
          <w:rFonts w:ascii="Times New Roman" w:hAnsi="Times New Roman" w:cs="Times New Roman"/>
          <w:b/>
        </w:rPr>
      </w:pPr>
      <w:r>
        <w:rPr>
          <w:rFonts w:ascii="Times New Roman" w:hAnsi="Times New Roman" w:cs="Times New Roman"/>
          <w:b/>
        </w:rPr>
        <w:t>Python command for run the app:</w:t>
      </w:r>
    </w:p>
    <w:p w14:paraId="7D8BA06B" w14:textId="160EC8C1" w:rsidR="0057609D" w:rsidRDefault="0057609D" w:rsidP="00F6138B">
      <w:pPr>
        <w:pStyle w:val="ListParagraph"/>
        <w:ind w:left="1080"/>
        <w:jc w:val="both"/>
        <w:rPr>
          <w:rFonts w:ascii="Times New Roman" w:hAnsi="Times New Roman" w:cs="Times New Roman"/>
          <w:b/>
        </w:rPr>
      </w:pPr>
      <w:r>
        <w:rPr>
          <w:rFonts w:ascii="Times New Roman" w:hAnsi="Times New Roman" w:cs="Times New Roman"/>
          <w:b/>
        </w:rPr>
        <w:t>“python -m stream</w:t>
      </w:r>
      <w:bookmarkStart w:id="0" w:name="_GoBack"/>
      <w:bookmarkEnd w:id="0"/>
      <w:r>
        <w:rPr>
          <w:rFonts w:ascii="Times New Roman" w:hAnsi="Times New Roman" w:cs="Times New Roman"/>
          <w:b/>
        </w:rPr>
        <w:t>lit run Fruits_Vegetable_Classification.py”</w:t>
      </w:r>
    </w:p>
    <w:p w14:paraId="21B6544C" w14:textId="77777777" w:rsidR="00CC0AD4" w:rsidRDefault="00CC0AD4" w:rsidP="00CC0AD4">
      <w:pPr>
        <w:pStyle w:val="ListParagraph"/>
        <w:jc w:val="both"/>
        <w:rPr>
          <w:rFonts w:ascii="Times New Roman" w:hAnsi="Times New Roman" w:cs="Times New Roman"/>
          <w:b/>
        </w:rPr>
      </w:pPr>
    </w:p>
    <w:p w14:paraId="563A771B" w14:textId="3C1F8ECE" w:rsidR="00CC0AD4" w:rsidRDefault="00CC0AD4" w:rsidP="00CC0AD4">
      <w:pPr>
        <w:pStyle w:val="ListParagraph"/>
        <w:numPr>
          <w:ilvl w:val="0"/>
          <w:numId w:val="7"/>
        </w:numPr>
        <w:jc w:val="both"/>
        <w:rPr>
          <w:rFonts w:ascii="Times New Roman" w:hAnsi="Times New Roman" w:cs="Times New Roman"/>
          <w:b/>
        </w:rPr>
      </w:pPr>
      <w:r>
        <w:rPr>
          <w:rFonts w:ascii="Times New Roman" w:hAnsi="Times New Roman" w:cs="Times New Roman"/>
          <w:b/>
        </w:rPr>
        <w:t>Evaluation:</w:t>
      </w:r>
    </w:p>
    <w:p w14:paraId="355C9727" w14:textId="4ECBC520" w:rsidR="00CC0AD4" w:rsidRDefault="00CC0AD4" w:rsidP="00CC0AD4">
      <w:pPr>
        <w:pStyle w:val="ListParagraph"/>
        <w:jc w:val="both"/>
        <w:rPr>
          <w:rFonts w:ascii="Times New Roman" w:hAnsi="Times New Roman" w:cs="Times New Roman"/>
          <w:b/>
        </w:rPr>
      </w:pPr>
      <w:r>
        <w:rPr>
          <w:rFonts w:ascii="Times New Roman" w:hAnsi="Times New Roman" w:cs="Times New Roman"/>
          <w:b/>
        </w:rPr>
        <w:t>Load the image file in web app for detection:</w:t>
      </w:r>
    </w:p>
    <w:p w14:paraId="7A563EB4" w14:textId="59B076AD" w:rsidR="00CC0AD4" w:rsidRDefault="00CC0AD4" w:rsidP="00CC0AD4">
      <w:pPr>
        <w:pStyle w:val="ListParagraph"/>
        <w:jc w:val="both"/>
        <w:rPr>
          <w:rFonts w:ascii="Times New Roman" w:hAnsi="Times New Roman" w:cs="Times New Roman"/>
          <w:b/>
        </w:rPr>
      </w:pPr>
    </w:p>
    <w:p w14:paraId="61C5AB47" w14:textId="61DF9630" w:rsidR="00CC0AD4" w:rsidRDefault="00CC0AD4" w:rsidP="00CC0AD4">
      <w:pPr>
        <w:pStyle w:val="ListParagraph"/>
        <w:jc w:val="both"/>
        <w:rPr>
          <w:rFonts w:ascii="Times New Roman" w:hAnsi="Times New Roman" w:cs="Times New Roman"/>
          <w:b/>
        </w:rPr>
      </w:pPr>
      <w:r w:rsidRPr="00CC0AD4">
        <w:rPr>
          <w:rFonts w:ascii="Times New Roman" w:hAnsi="Times New Roman" w:cs="Times New Roman"/>
          <w:b/>
          <w:noProof/>
        </w:rPr>
        <w:lastRenderedPageBreak/>
        <w:drawing>
          <wp:inline distT="0" distB="0" distL="0" distR="0" wp14:anchorId="67D6D80B" wp14:editId="0B34C63D">
            <wp:extent cx="2729343" cy="2651760"/>
            <wp:effectExtent l="19050" t="19050" r="13970" b="15240"/>
            <wp:docPr id="59" name="Picture 10">
              <a:extLst xmlns:a="http://schemas.openxmlformats.org/drawingml/2006/main">
                <a:ext uri="{FF2B5EF4-FFF2-40B4-BE49-F238E27FC236}">
                  <a16:creationId xmlns:a16="http://schemas.microsoft.com/office/drawing/2014/main" id="{4EC28194-1183-4700-8627-FD681CCC0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EC28194-1183-4700-8627-FD681CCC0619}"/>
                        </a:ext>
                      </a:extLst>
                    </pic:cNvPr>
                    <pic:cNvPicPr>
                      <a:picLocks noChangeAspect="1"/>
                    </pic:cNvPicPr>
                  </pic:nvPicPr>
                  <pic:blipFill>
                    <a:blip r:embed="rId29"/>
                    <a:stretch>
                      <a:fillRect/>
                    </a:stretch>
                  </pic:blipFill>
                  <pic:spPr>
                    <a:xfrm>
                      <a:off x="0" y="0"/>
                      <a:ext cx="2729343" cy="2651760"/>
                    </a:xfrm>
                    <a:prstGeom prst="rect">
                      <a:avLst/>
                    </a:prstGeom>
                    <a:ln w="9525">
                      <a:solidFill>
                        <a:schemeClr val="tx1"/>
                      </a:solidFill>
                    </a:ln>
                  </pic:spPr>
                </pic:pic>
              </a:graphicData>
            </a:graphic>
          </wp:inline>
        </w:drawing>
      </w:r>
    </w:p>
    <w:p w14:paraId="36BFD351" w14:textId="77777777" w:rsidR="001655CA" w:rsidRDefault="001655CA" w:rsidP="00CC0AD4">
      <w:pPr>
        <w:pStyle w:val="ListParagraph"/>
        <w:jc w:val="both"/>
        <w:rPr>
          <w:rFonts w:ascii="Times New Roman" w:hAnsi="Times New Roman" w:cs="Times New Roman"/>
          <w:b/>
        </w:rPr>
      </w:pPr>
    </w:p>
    <w:p w14:paraId="59918F6B" w14:textId="112E42A8" w:rsidR="001655CA" w:rsidRDefault="001655CA" w:rsidP="00CC0AD4">
      <w:pPr>
        <w:pStyle w:val="ListParagraph"/>
        <w:jc w:val="both"/>
        <w:rPr>
          <w:rFonts w:ascii="Times New Roman" w:hAnsi="Times New Roman" w:cs="Times New Roman"/>
          <w:b/>
        </w:rPr>
      </w:pPr>
      <w:r>
        <w:rPr>
          <w:rFonts w:ascii="Times New Roman" w:hAnsi="Times New Roman" w:cs="Times New Roman"/>
          <w:b/>
        </w:rPr>
        <w:t>Get detection results:</w:t>
      </w:r>
    </w:p>
    <w:p w14:paraId="48D3290E" w14:textId="68C85D34" w:rsidR="001655CA" w:rsidRDefault="001655CA" w:rsidP="00CC0AD4">
      <w:pPr>
        <w:pStyle w:val="ListParagraph"/>
        <w:jc w:val="both"/>
        <w:rPr>
          <w:rFonts w:ascii="Times New Roman" w:hAnsi="Times New Roman" w:cs="Times New Roman"/>
          <w:b/>
        </w:rPr>
      </w:pPr>
      <w:r w:rsidRPr="001655CA">
        <w:rPr>
          <w:rFonts w:ascii="Times New Roman" w:hAnsi="Times New Roman" w:cs="Times New Roman"/>
          <w:b/>
          <w:noProof/>
        </w:rPr>
        <w:drawing>
          <wp:inline distT="0" distB="0" distL="0" distR="0" wp14:anchorId="2E32DF84" wp14:editId="02A5BA67">
            <wp:extent cx="3334940" cy="3383280"/>
            <wp:effectExtent l="0" t="0" r="0" b="7620"/>
            <wp:docPr id="15" name="Picture 14">
              <a:extLst xmlns:a="http://schemas.openxmlformats.org/drawingml/2006/main">
                <a:ext uri="{FF2B5EF4-FFF2-40B4-BE49-F238E27FC236}">
                  <a16:creationId xmlns:a16="http://schemas.microsoft.com/office/drawing/2014/main" id="{4EA7D5F8-A3D1-43FF-B77B-CD4D1F5049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4EA7D5F8-A3D1-43FF-B77B-CD4D1F50494E}"/>
                        </a:ext>
                      </a:extLst>
                    </pic:cNvPr>
                    <pic:cNvPicPr>
                      <a:picLocks noChangeAspect="1"/>
                    </pic:cNvPicPr>
                  </pic:nvPicPr>
                  <pic:blipFill>
                    <a:blip r:embed="rId30"/>
                    <a:stretch>
                      <a:fillRect/>
                    </a:stretch>
                  </pic:blipFill>
                  <pic:spPr>
                    <a:xfrm>
                      <a:off x="0" y="0"/>
                      <a:ext cx="3334940" cy="3383280"/>
                    </a:xfrm>
                    <a:prstGeom prst="rect">
                      <a:avLst/>
                    </a:prstGeom>
                  </pic:spPr>
                </pic:pic>
              </a:graphicData>
            </a:graphic>
          </wp:inline>
        </w:drawing>
      </w:r>
    </w:p>
    <w:p w14:paraId="69AC76F2" w14:textId="67110131" w:rsidR="00EE3E9A" w:rsidRDefault="00EE3E9A" w:rsidP="00CC0AD4">
      <w:pPr>
        <w:pStyle w:val="ListParagraph"/>
        <w:jc w:val="both"/>
        <w:rPr>
          <w:rFonts w:ascii="Times New Roman" w:hAnsi="Times New Roman" w:cs="Times New Roman"/>
          <w:b/>
        </w:rPr>
      </w:pPr>
    </w:p>
    <w:p w14:paraId="12679BC1" w14:textId="5E967049" w:rsidR="00EE3E9A" w:rsidRDefault="00EE3E9A" w:rsidP="00CC0AD4">
      <w:pPr>
        <w:pStyle w:val="ListParagraph"/>
        <w:jc w:val="both"/>
        <w:rPr>
          <w:rFonts w:ascii="Times New Roman" w:hAnsi="Times New Roman" w:cs="Times New Roman"/>
          <w:b/>
        </w:rPr>
      </w:pPr>
      <w:r>
        <w:rPr>
          <w:rFonts w:ascii="Times New Roman" w:hAnsi="Times New Roman" w:cs="Times New Roman"/>
          <w:b/>
        </w:rPr>
        <w:t>Test the system critically</w:t>
      </w:r>
    </w:p>
    <w:p w14:paraId="4C5E8B71" w14:textId="0E4CD398" w:rsidR="00EE3E9A" w:rsidRDefault="00EE3E9A" w:rsidP="00EE3E9A">
      <w:pPr>
        <w:pStyle w:val="ListParagraph"/>
        <w:numPr>
          <w:ilvl w:val="0"/>
          <w:numId w:val="9"/>
        </w:numPr>
        <w:jc w:val="both"/>
        <w:rPr>
          <w:rFonts w:ascii="Times New Roman" w:hAnsi="Times New Roman" w:cs="Times New Roman"/>
          <w:b/>
        </w:rPr>
      </w:pPr>
      <w:r>
        <w:rPr>
          <w:rFonts w:ascii="Times New Roman" w:hAnsi="Times New Roman" w:cs="Times New Roman"/>
          <w:b/>
        </w:rPr>
        <w:t>Mislabeled the data and got correct detection</w:t>
      </w:r>
    </w:p>
    <w:p w14:paraId="345E1B67" w14:textId="5A308B5B" w:rsidR="00EE3E9A" w:rsidRDefault="00EE3E9A" w:rsidP="00EE3E9A">
      <w:pPr>
        <w:jc w:val="both"/>
        <w:rPr>
          <w:rFonts w:ascii="Times New Roman" w:hAnsi="Times New Roman" w:cs="Times New Roman"/>
          <w:b/>
        </w:rPr>
      </w:pPr>
    </w:p>
    <w:p w14:paraId="135F0E8F" w14:textId="40BE3806" w:rsidR="00EE3E9A" w:rsidRDefault="00EE3E9A" w:rsidP="00EE3E9A">
      <w:pPr>
        <w:jc w:val="both"/>
        <w:rPr>
          <w:rFonts w:ascii="Times New Roman" w:hAnsi="Times New Roman" w:cs="Times New Roman"/>
          <w:b/>
        </w:rPr>
      </w:pPr>
    </w:p>
    <w:p w14:paraId="5C78213C" w14:textId="079FD996" w:rsidR="00EE3E9A" w:rsidRDefault="00EE3E9A" w:rsidP="00EE3E9A">
      <w:pPr>
        <w:jc w:val="both"/>
        <w:rPr>
          <w:rFonts w:ascii="Times New Roman" w:hAnsi="Times New Roman" w:cs="Times New Roman"/>
          <w:b/>
        </w:rPr>
      </w:pPr>
    </w:p>
    <w:p w14:paraId="1A6AFA5B" w14:textId="151324A4" w:rsidR="00EE3E9A" w:rsidRDefault="00EE3E9A" w:rsidP="00EE3E9A">
      <w:pPr>
        <w:jc w:val="both"/>
        <w:rPr>
          <w:rFonts w:ascii="Times New Roman" w:hAnsi="Times New Roman" w:cs="Times New Roman"/>
          <w:b/>
        </w:rPr>
      </w:pPr>
    </w:p>
    <w:p w14:paraId="1A71682B" w14:textId="72D545EF" w:rsidR="00EE3E9A" w:rsidRPr="00EE3E9A" w:rsidRDefault="00EE3E9A" w:rsidP="00EE3E9A">
      <w:pPr>
        <w:jc w:val="both"/>
        <w:rPr>
          <w:rFonts w:ascii="Times New Roman" w:hAnsi="Times New Roman" w:cs="Times New Roman"/>
          <w:b/>
        </w:rPr>
      </w:pPr>
      <w:r w:rsidRPr="00EE3E9A">
        <w:rPr>
          <w:rFonts w:ascii="Times New Roman" w:hAnsi="Times New Roman" w:cs="Times New Roman"/>
          <w:b/>
          <w:noProof/>
        </w:rPr>
        <w:lastRenderedPageBreak/>
        <mc:AlternateContent>
          <mc:Choice Requires="wps">
            <w:drawing>
              <wp:anchor distT="0" distB="0" distL="114300" distR="114300" simplePos="0" relativeHeight="251669504" behindDoc="0" locked="0" layoutInCell="1" allowOverlap="1" wp14:anchorId="588A4AD6" wp14:editId="2AECA34A">
                <wp:simplePos x="0" y="0"/>
                <wp:positionH relativeFrom="column">
                  <wp:posOffset>1136650</wp:posOffset>
                </wp:positionH>
                <wp:positionV relativeFrom="paragraph">
                  <wp:posOffset>1647825</wp:posOffset>
                </wp:positionV>
                <wp:extent cx="858520" cy="215265"/>
                <wp:effectExtent l="19050" t="19050" r="36830" b="32385"/>
                <wp:wrapNone/>
                <wp:docPr id="60" name="Rectangle 17">
                  <a:extLst xmlns:a="http://schemas.openxmlformats.org/drawingml/2006/main"/>
                </wp:docPr>
                <wp:cNvGraphicFramePr/>
                <a:graphic xmlns:a="http://schemas.openxmlformats.org/drawingml/2006/main">
                  <a:graphicData uri="http://schemas.microsoft.com/office/word/2010/wordprocessingShape">
                    <wps:wsp>
                      <wps:cNvSpPr/>
                      <wps:spPr>
                        <a:xfrm>
                          <a:off x="0" y="0"/>
                          <a:ext cx="858520" cy="21526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4CD99298" id="Rectangle 17" o:spid="_x0000_s1026" style="position:absolute;margin-left:89.5pt;margin-top:129.75pt;width:67.6pt;height:16.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" filled="f" strokecolor="red" strokeweight="4.5pt"/>
            </w:pict>
          </mc:Fallback>
        </mc:AlternateContent>
      </w:r>
      <w:r w:rsidRPr="00EE3E9A">
        <w:rPr>
          <w:rFonts w:ascii="Times New Roman" w:hAnsi="Times New Roman" w:cs="Times New Roman"/>
          <w:b/>
          <w:noProof/>
        </w:rPr>
        <mc:AlternateContent>
          <mc:Choice Requires="wps">
            <w:drawing>
              <wp:anchor distT="0" distB="0" distL="114300" distR="114300" simplePos="0" relativeHeight="251670528" behindDoc="0" locked="0" layoutInCell="1" allowOverlap="1" wp14:anchorId="7BFC3739" wp14:editId="53410542">
                <wp:simplePos x="0" y="0"/>
                <wp:positionH relativeFrom="column">
                  <wp:posOffset>819785</wp:posOffset>
                </wp:positionH>
                <wp:positionV relativeFrom="paragraph">
                  <wp:posOffset>1827530</wp:posOffset>
                </wp:positionV>
                <wp:extent cx="1438235" cy="369332"/>
                <wp:effectExtent l="0" t="0" r="0" b="0"/>
                <wp:wrapNone/>
                <wp:docPr id="19" name="TextBox 18">
                  <a:extLst xmlns:a="http://schemas.openxmlformats.org/drawingml/2006/main">
                    <a:ext uri="{FF2B5EF4-FFF2-40B4-BE49-F238E27FC236}">
                      <a16:creationId xmlns:a16="http://schemas.microsoft.com/office/drawing/2014/main" id="{E50CE28A-7EA4-410C-894A-F56B0A9F7262}"/>
                    </a:ext>
                  </a:extLst>
                </wp:docPr>
                <wp:cNvGraphicFramePr/>
                <a:graphic xmlns:a="http://schemas.openxmlformats.org/drawingml/2006/main">
                  <a:graphicData uri="http://schemas.microsoft.com/office/word/2010/wordprocessingShape">
                    <wps:wsp>
                      <wps:cNvSpPr txBox="1"/>
                      <wps:spPr>
                        <a:xfrm>
                          <a:off x="0" y="0"/>
                          <a:ext cx="1438235" cy="369332"/>
                        </a:xfrm>
                        <a:prstGeom prst="rect">
                          <a:avLst/>
                        </a:prstGeom>
                        <a:noFill/>
                      </wps:spPr>
                      <wps:txbx>
                        <w:txbxContent>
                          <w:p w14:paraId="0E0CCF68" w14:textId="77777777" w:rsidR="00EE3E9A" w:rsidRDefault="00EE3E9A" w:rsidP="00EE3E9A">
                            <w:pPr>
                              <w:pStyle w:val="NormalWeb"/>
                              <w:spacing w:before="0" w:beforeAutospacing="0" w:after="0" w:afterAutospacing="0"/>
                            </w:pPr>
                            <w:r>
                              <w:rPr>
                                <w:rFonts w:asciiTheme="minorHAnsi" w:hAnsi="Calibri" w:cstheme="minorBidi"/>
                                <w:color w:val="FF0000"/>
                                <w:kern w:val="24"/>
                                <w:sz w:val="36"/>
                                <w:szCs w:val="36"/>
                              </w:rPr>
                              <w:t>Mislabeled</w:t>
                            </w:r>
                          </w:p>
                        </w:txbxContent>
                      </wps:txbx>
                      <wps:bodyPr wrap="square" rtlCol="0">
                        <a:spAutoFit/>
                      </wps:bodyPr>
                    </wps:wsp>
                  </a:graphicData>
                </a:graphic>
              </wp:anchor>
            </w:drawing>
          </mc:Choice>
          <mc:Fallback>
            <w:pict>
              <v:shape w14:anchorId="7BFC3739" id="TextBox 18" o:spid="_x0000_s1051" type="#_x0000_t202" style="position:absolute;left:0;text-align:left;margin-left:64.55pt;margin-top:143.9pt;width:113.25pt;height:29.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" filled="f" stroked="f">
                <v:textbox style="mso-fit-shape-to-text:t">
                  <w:txbxContent>
                    <w:p w14:paraId="0E0CCF68" w14:textId="77777777" w:rsidR="00EE3E9A" w:rsidRDefault="00EE3E9A" w:rsidP="00EE3E9A">
                      <w:pPr>
                        <w:pStyle w:val="NormalWeb"/>
                        <w:spacing w:before="0" w:beforeAutospacing="0" w:after="0" w:afterAutospacing="0"/>
                      </w:pPr>
                      <w:r>
                        <w:rPr>
                          <w:rFonts w:asciiTheme="minorHAnsi" w:hAnsi="Calibri" w:cstheme="minorBidi"/>
                          <w:color w:val="FF0000"/>
                          <w:kern w:val="24"/>
                          <w:sz w:val="36"/>
                          <w:szCs w:val="36"/>
                        </w:rPr>
                        <w:t>Mislabeled</w:t>
                      </w:r>
                    </w:p>
                  </w:txbxContent>
                </v:textbox>
              </v:shape>
            </w:pict>
          </mc:Fallback>
        </mc:AlternateContent>
      </w:r>
      <w:r w:rsidRPr="00EE3E9A">
        <w:rPr>
          <w:rFonts w:ascii="Times New Roman" w:hAnsi="Times New Roman" w:cs="Times New Roman"/>
          <w:b/>
          <w:noProof/>
        </w:rPr>
        <w:drawing>
          <wp:anchor distT="0" distB="0" distL="114300" distR="114300" simplePos="0" relativeHeight="251668480" behindDoc="0" locked="0" layoutInCell="1" allowOverlap="1" wp14:anchorId="2AE3C1BB" wp14:editId="00738860">
            <wp:simplePos x="0" y="0"/>
            <wp:positionH relativeFrom="margin">
              <wp:align>center</wp:align>
            </wp:positionH>
            <wp:positionV relativeFrom="paragraph">
              <wp:posOffset>219075</wp:posOffset>
            </wp:positionV>
            <wp:extent cx="4267200" cy="4572000"/>
            <wp:effectExtent l="0" t="0" r="0" b="0"/>
            <wp:wrapTopAndBottom/>
            <wp:docPr id="17" name="Picture 16">
              <a:extLst xmlns:a="http://schemas.openxmlformats.org/drawingml/2006/main">
                <a:ext uri="{FF2B5EF4-FFF2-40B4-BE49-F238E27FC236}">
                  <a16:creationId xmlns:a16="http://schemas.microsoft.com/office/drawing/2014/main" id="{EC96133C-0CA0-4909-804F-6509AECE71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EC96133C-0CA0-4909-804F-6509AECE7139}"/>
                        </a:ext>
                      </a:extLst>
                    </pic:cNvPr>
                    <pic:cNvPicPr>
                      <a:picLocks noChangeAspect="1"/>
                    </pic:cNvPicPr>
                  </pic:nvPicPr>
                  <pic:blipFill>
                    <a:blip r:embed="rId31"/>
                    <a:stretch>
                      <a:fillRect/>
                    </a:stretch>
                  </pic:blipFill>
                  <pic:spPr>
                    <a:xfrm>
                      <a:off x="0" y="0"/>
                      <a:ext cx="4267200" cy="4572000"/>
                    </a:xfrm>
                    <a:prstGeom prst="rect">
                      <a:avLst/>
                    </a:prstGeom>
                  </pic:spPr>
                </pic:pic>
              </a:graphicData>
            </a:graphic>
          </wp:anchor>
        </w:drawing>
      </w:r>
    </w:p>
    <w:p w14:paraId="6776EE00" w14:textId="4749623E" w:rsidR="00EE3E9A" w:rsidRDefault="00D16C97" w:rsidP="00D16C97">
      <w:pPr>
        <w:pStyle w:val="ListParagraph"/>
        <w:numPr>
          <w:ilvl w:val="0"/>
          <w:numId w:val="9"/>
        </w:numPr>
        <w:jc w:val="both"/>
        <w:rPr>
          <w:rFonts w:ascii="Times New Roman" w:hAnsi="Times New Roman" w:cs="Times New Roman"/>
          <w:b/>
        </w:rPr>
      </w:pPr>
      <w:r>
        <w:rPr>
          <w:rFonts w:ascii="Times New Roman" w:hAnsi="Times New Roman" w:cs="Times New Roman"/>
          <w:b/>
        </w:rPr>
        <w:t>Check if the MobileNet</w:t>
      </w:r>
      <w:r w:rsidR="0023331E">
        <w:rPr>
          <w:rFonts w:ascii="Times New Roman" w:hAnsi="Times New Roman" w:cs="Times New Roman"/>
          <w:b/>
        </w:rPr>
        <w:t>V</w:t>
      </w:r>
      <w:r>
        <w:rPr>
          <w:rFonts w:ascii="Times New Roman" w:hAnsi="Times New Roman" w:cs="Times New Roman"/>
          <w:b/>
        </w:rPr>
        <w:t>2 weights are fully done</w:t>
      </w:r>
      <w:r w:rsidR="00DD7143">
        <w:rPr>
          <w:rFonts w:ascii="Times New Roman" w:hAnsi="Times New Roman" w:cs="Times New Roman"/>
          <w:b/>
        </w:rPr>
        <w:t xml:space="preserve"> with</w:t>
      </w:r>
      <w:r>
        <w:rPr>
          <w:rFonts w:ascii="Times New Roman" w:hAnsi="Times New Roman" w:cs="Times New Roman"/>
          <w:b/>
        </w:rPr>
        <w:t xml:space="preserve"> transfer learning or, not.</w:t>
      </w:r>
    </w:p>
    <w:p w14:paraId="64C0572E" w14:textId="548DDC66" w:rsidR="00F50BB2" w:rsidRPr="00F6138B" w:rsidRDefault="00F50BB2" w:rsidP="00F50BB2">
      <w:pPr>
        <w:pStyle w:val="ListParagraph"/>
        <w:ind w:left="1080"/>
        <w:jc w:val="both"/>
        <w:rPr>
          <w:rFonts w:ascii="Times New Roman" w:hAnsi="Times New Roman" w:cs="Times New Roman"/>
          <w:b/>
        </w:rPr>
      </w:pPr>
      <w:r>
        <w:rPr>
          <w:rFonts w:ascii="Times New Roman" w:hAnsi="Times New Roman" w:cs="Times New Roman"/>
          <w:b/>
          <w:noProof/>
        </w:rPr>
        <mc:AlternateContent>
          <mc:Choice Requires="wpg">
            <w:drawing>
              <wp:anchor distT="0" distB="0" distL="114300" distR="114300" simplePos="0" relativeHeight="251674624" behindDoc="0" locked="0" layoutInCell="1" allowOverlap="1" wp14:anchorId="4ACB1C1B" wp14:editId="30B307C4">
                <wp:simplePos x="0" y="0"/>
                <wp:positionH relativeFrom="margin">
                  <wp:posOffset>1704975</wp:posOffset>
                </wp:positionH>
                <wp:positionV relativeFrom="paragraph">
                  <wp:posOffset>188595</wp:posOffset>
                </wp:positionV>
                <wp:extent cx="2257425" cy="2718435"/>
                <wp:effectExtent l="0" t="0" r="9525" b="5715"/>
                <wp:wrapTopAndBottom/>
                <wp:docPr id="62" name="Group 62"/>
                <wp:cNvGraphicFramePr/>
                <a:graphic xmlns:a="http://schemas.openxmlformats.org/drawingml/2006/main">
                  <a:graphicData uri="http://schemas.microsoft.com/office/word/2010/wordprocessingGroup">
                    <wpg:wgp>
                      <wpg:cNvGrpSpPr/>
                      <wpg:grpSpPr>
                        <a:xfrm>
                          <a:off x="0" y="0"/>
                          <a:ext cx="2257425" cy="2718435"/>
                          <a:chOff x="0" y="0"/>
                          <a:chExt cx="2917190" cy="3470910"/>
                        </a:xfrm>
                      </wpg:grpSpPr>
                      <pic:pic xmlns:pic="http://schemas.openxmlformats.org/drawingml/2006/picture">
                        <pic:nvPicPr>
                          <pic:cNvPr id="26" name="Picture 25">
                            <a:extLst>
                              <a:ext uri="{FF2B5EF4-FFF2-40B4-BE49-F238E27FC236}">
                                <a16:creationId xmlns:a16="http://schemas.microsoft.com/office/drawing/2014/main" id="{ABE34169-9D78-4467-A141-622C6CBAB1FA}"/>
                              </a:ext>
                            </a:extLst>
                          </pic:cNvPr>
                          <pic:cNvPicPr>
                            <a:picLocks noChangeAspect="1"/>
                          </pic:cNvPicPr>
                        </pic:nvPicPr>
                        <pic:blipFill>
                          <a:blip r:embed="rId32"/>
                          <a:stretch>
                            <a:fillRect/>
                          </a:stretch>
                        </pic:blipFill>
                        <pic:spPr>
                          <a:xfrm>
                            <a:off x="0" y="0"/>
                            <a:ext cx="2917190" cy="3470910"/>
                          </a:xfrm>
                          <a:prstGeom prst="rect">
                            <a:avLst/>
                          </a:prstGeom>
                        </pic:spPr>
                      </pic:pic>
                      <wps:wsp>
                        <wps:cNvPr id="61" name="TextBox 26">
                          <a:extLst/>
                        </wps:cNvPr>
                        <wps:cNvSpPr txBox="1"/>
                        <wps:spPr>
                          <a:xfrm>
                            <a:off x="986206" y="1917329"/>
                            <a:ext cx="1817271" cy="539307"/>
                          </a:xfrm>
                          <a:prstGeom prst="rect">
                            <a:avLst/>
                          </a:prstGeom>
                          <a:noFill/>
                        </wps:spPr>
                        <wps:txbx>
                          <w:txbxContent>
                            <w:p w14:paraId="2AB15AA3" w14:textId="77777777" w:rsidR="00F50BB2" w:rsidRDefault="00F50BB2" w:rsidP="00F50BB2">
                              <w:pPr>
                                <w:pStyle w:val="NormalWeb"/>
                                <w:spacing w:before="0" w:beforeAutospacing="0" w:after="0" w:afterAutospacing="0"/>
                              </w:pPr>
                              <w:r>
                                <w:rPr>
                                  <w:rFonts w:asciiTheme="minorHAnsi" w:hAnsi="Calibri" w:cstheme="minorBidi"/>
                                  <w:color w:val="FF0000"/>
                                  <w:kern w:val="24"/>
                                  <w:sz w:val="36"/>
                                  <w:szCs w:val="36"/>
                                </w:rPr>
                                <w:t>Misclassified</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ACB1C1B" id="Group 62" o:spid="_x0000_s1052" style="position:absolute;left:0;text-align:left;margin-left:134.25pt;margin-top:14.85pt;width:177.75pt;height:214.05pt;z-index:251674624;mso-position-horizontal-relative:margin;mso-width-relative:margin;mso-height-relative:margin" coordsize="29171,34709"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FzYWQgenphbWFuAAAFkAMAAgAAABQAABCkkAQAAgAAABQAABC4&#10;kpEAAgAAAAMyMQAAkpIAAgAAAAMyMQAA6hwABwAACAwAAAiY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PD94cGFja2V0IGVuZD0ndyc/Pv/b&#10;AEMABwUFBgUEBwYFBggHBwgKEQsKCQkKFQ8QDBEYFRoZGBUYFxseJyEbHSUdFxgiLiIlKCkrLCsa&#10;IC8zLyoyJyorKv/bAEMBBwgICgkKFAsLFCocGBwqKioqKioqKioqKioqKioqKioqKioqKioqKioq&#10;KioqKioqKioqKioqKioqKioqKioqKv/AABEIArQC4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53" type="#_x0000_t75" style="position:absolute;width:29171;height:34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">
                  <v:imagedata r:id="rId33" o:title=""/>
                </v:shape>
                <v:shape id="TextBox 26" o:spid="_x0000_s1054" type="#_x0000_t202" style="position:absolute;left:9862;top:19173;width:18172;height:5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2AB15AA3" w14:textId="77777777" w:rsidR="00F50BB2" w:rsidRDefault="00F50BB2" w:rsidP="00F50BB2">
                        <w:pPr>
                          <w:pStyle w:val="NormalWeb"/>
                          <w:spacing w:before="0" w:beforeAutospacing="0" w:after="0" w:afterAutospacing="0"/>
                        </w:pPr>
                        <w:r>
                          <w:rPr>
                            <w:rFonts w:asciiTheme="minorHAnsi" w:hAnsi="Calibri" w:cstheme="minorBidi"/>
                            <w:color w:val="FF0000"/>
                            <w:kern w:val="24"/>
                            <w:sz w:val="36"/>
                            <w:szCs w:val="36"/>
                          </w:rPr>
                          <w:t>Misclassified</w:t>
                        </w:r>
                      </w:p>
                    </w:txbxContent>
                  </v:textbox>
                </v:shape>
                <w10:wrap type="topAndBottom" anchorx="margin"/>
              </v:group>
            </w:pict>
          </mc:Fallback>
        </mc:AlternateContent>
      </w:r>
    </w:p>
    <w:p w14:paraId="06B20443" w14:textId="727A0D9D" w:rsidR="00FE384A" w:rsidRPr="00FE384A" w:rsidRDefault="00FE384A" w:rsidP="00FE384A">
      <w:pPr>
        <w:pStyle w:val="ListParagraph"/>
        <w:numPr>
          <w:ilvl w:val="0"/>
          <w:numId w:val="10"/>
        </w:numPr>
        <w:jc w:val="both"/>
        <w:rPr>
          <w:rFonts w:ascii="Times New Roman" w:hAnsi="Times New Roman" w:cs="Times New Roman"/>
          <w:b/>
        </w:rPr>
      </w:pPr>
      <w:r w:rsidRPr="00FE384A">
        <w:rPr>
          <w:rFonts w:ascii="Times New Roman" w:hAnsi="Times New Roman" w:cs="Times New Roman"/>
          <w:b/>
        </w:rPr>
        <w:lastRenderedPageBreak/>
        <w:t>It proved that MNetV2 is successfully transferable!</w:t>
      </w:r>
      <w:r w:rsidR="00707FEC">
        <w:rPr>
          <w:rFonts w:ascii="Times New Roman" w:hAnsi="Times New Roman" w:cs="Times New Roman"/>
          <w:b/>
        </w:rPr>
        <w:t xml:space="preserve"> It did not detect that image as a human though the image net was trained with a human face as a class. But, here we successfully changed all the hyperparameter weights.</w:t>
      </w:r>
    </w:p>
    <w:p w14:paraId="5B973208" w14:textId="77777777" w:rsidR="00EC2EFA" w:rsidRDefault="00EC2EFA" w:rsidP="00DD31A4">
      <w:pPr>
        <w:jc w:val="both"/>
        <w:rPr>
          <w:rFonts w:ascii="Times New Roman" w:hAnsi="Times New Roman" w:cs="Times New Roman"/>
          <w:b/>
        </w:rPr>
      </w:pPr>
    </w:p>
    <w:p w14:paraId="6F3DD5EF" w14:textId="77777777" w:rsidR="00DD31A4" w:rsidRPr="00B964FF" w:rsidRDefault="00DD31A4" w:rsidP="00DD31A4">
      <w:pPr>
        <w:jc w:val="both"/>
        <w:rPr>
          <w:rFonts w:ascii="Times New Roman" w:hAnsi="Times New Roman" w:cs="Times New Roman"/>
          <w:b/>
        </w:rPr>
      </w:pPr>
      <w:r w:rsidRPr="00B964FF">
        <w:rPr>
          <w:rFonts w:ascii="Times New Roman" w:hAnsi="Times New Roman" w:cs="Times New Roman"/>
          <w:b/>
        </w:rPr>
        <w:t>Conclusion:</w:t>
      </w:r>
    </w:p>
    <w:p w14:paraId="6F3DD5F1" w14:textId="5B9AFC36" w:rsidR="00E11E99" w:rsidRPr="00B964FF" w:rsidRDefault="00033B80" w:rsidP="00DD31A4">
      <w:pPr>
        <w:jc w:val="both"/>
        <w:rPr>
          <w:rFonts w:ascii="Times New Roman" w:hAnsi="Times New Roman" w:cs="Times New Roman"/>
        </w:rPr>
      </w:pPr>
      <w:r w:rsidRPr="00033B80">
        <w:rPr>
          <w:rFonts w:ascii="Times New Roman" w:hAnsi="Times New Roman" w:cs="Times New Roman"/>
        </w:rPr>
        <w:t xml:space="preserve">In this report, a new method for identifying fruits and vegetables is presented, which incorporates advanced techniques from OpenCV and Deep Learning. The method uses two models, MobileNetV2 and Mask-RCNN, for detecting and segmenting objects. The article proposes a straightforward Deep Learning model that employs a pre-trained MobileNetV2 model and an attention module. The model first extracts high-level object-based information using convolution features and then uses the attention module to identify important semantic information. These two modules are combined to fuse both types of information, which are then processed by fully connected layers and a </w:t>
      </w:r>
      <w:proofErr w:type="spellStart"/>
      <w:r w:rsidRPr="00033B80">
        <w:rPr>
          <w:rFonts w:ascii="Times New Roman" w:hAnsi="Times New Roman" w:cs="Times New Roman"/>
        </w:rPr>
        <w:t>softmax</w:t>
      </w:r>
      <w:proofErr w:type="spellEnd"/>
      <w:r w:rsidRPr="00033B80">
        <w:rPr>
          <w:rFonts w:ascii="Times New Roman" w:hAnsi="Times New Roman" w:cs="Times New Roman"/>
        </w:rPr>
        <w:t xml:space="preserve"> layer. The proposed method is evaluated on three benchmark datasets related to fruits, and the results show that it outperforms the four most recent Deep Learning methods in terms of classification accuracy while using fewer trainable parameters. This method utilizes transfer learning and was trained on a dataset containing diverse types of fruits and vegetables, showing impressive results with a mean squared error (MSE) loss of 0.1790 and an accuracy of 94.17%. The validation set also demonstrated promising outcomes, with a loss of 0.1094 and an accuracy of 95.21%. The proposed technique has the potential to enhance the detection of fruits and vegetables in various situations, such as in smart farming and automated quality control in the food industry, where accurate detection and classification of fruits and vegetables are crucial. The experimental findings suggest that the proposed technique is effective and could be beneficial for fruit and vegetable detection.</w:t>
      </w:r>
    </w:p>
    <w:p w14:paraId="6F3DD5F2" w14:textId="77777777" w:rsidR="00E11E99" w:rsidRPr="00B964FF" w:rsidRDefault="00E11E99" w:rsidP="00DD31A4">
      <w:pPr>
        <w:jc w:val="both"/>
        <w:rPr>
          <w:rFonts w:ascii="Times New Roman" w:hAnsi="Times New Roman" w:cs="Times New Roman"/>
        </w:rPr>
      </w:pPr>
      <w:r w:rsidRPr="00B964FF">
        <w:rPr>
          <w:rFonts w:ascii="Times New Roman" w:hAnsi="Times New Roman" w:cs="Times New Roman"/>
        </w:rPr>
        <w:t>Reference:</w:t>
      </w:r>
    </w:p>
    <w:p w14:paraId="6F3DD5F3" w14:textId="77777777" w:rsidR="00E11E99" w:rsidRPr="00B964FF" w:rsidRDefault="00E11E99" w:rsidP="00DD31A4">
      <w:pPr>
        <w:jc w:val="both"/>
        <w:rPr>
          <w:rFonts w:ascii="Times New Roman" w:hAnsi="Times New Roman" w:cs="Times New Roman"/>
        </w:rPr>
      </w:pPr>
      <w:r w:rsidRPr="00B964FF">
        <w:rPr>
          <w:rFonts w:ascii="Times New Roman" w:hAnsi="Times New Roman" w:cs="Times New Roman"/>
        </w:rPr>
        <w:t xml:space="preserve">[1] F. </w:t>
      </w:r>
      <w:proofErr w:type="spellStart"/>
      <w:r w:rsidRPr="00B964FF">
        <w:rPr>
          <w:rFonts w:ascii="Times New Roman" w:hAnsi="Times New Roman" w:cs="Times New Roman"/>
        </w:rPr>
        <w:t>Femling</w:t>
      </w:r>
      <w:proofErr w:type="spellEnd"/>
      <w:r w:rsidRPr="00B964FF">
        <w:rPr>
          <w:rFonts w:ascii="Times New Roman" w:hAnsi="Times New Roman" w:cs="Times New Roman"/>
        </w:rPr>
        <w:t xml:space="preserve">, A. Olsson and F. Alonso-Fernandez, "Fruit and Vegetable Identification Using Machine Learning for Retail Applications," 2018 14th International Conference on Signal-Image Technology &amp; Internet-Based Systems (SITIS), Las Palmas de Gran </w:t>
      </w:r>
      <w:proofErr w:type="spellStart"/>
      <w:r w:rsidRPr="00B964FF">
        <w:rPr>
          <w:rFonts w:ascii="Times New Roman" w:hAnsi="Times New Roman" w:cs="Times New Roman"/>
        </w:rPr>
        <w:t>Canaria</w:t>
      </w:r>
      <w:proofErr w:type="spellEnd"/>
      <w:r w:rsidRPr="00B964FF">
        <w:rPr>
          <w:rFonts w:ascii="Times New Roman" w:hAnsi="Times New Roman" w:cs="Times New Roman"/>
        </w:rPr>
        <w:t xml:space="preserve">, Spain, 2018, pp. 9-15, </w:t>
      </w:r>
      <w:proofErr w:type="spellStart"/>
      <w:r w:rsidRPr="00B964FF">
        <w:rPr>
          <w:rFonts w:ascii="Times New Roman" w:hAnsi="Times New Roman" w:cs="Times New Roman"/>
        </w:rPr>
        <w:t>doi</w:t>
      </w:r>
      <w:proofErr w:type="spellEnd"/>
      <w:r w:rsidRPr="00B964FF">
        <w:rPr>
          <w:rFonts w:ascii="Times New Roman" w:hAnsi="Times New Roman" w:cs="Times New Roman"/>
        </w:rPr>
        <w:t>: 10.1109/SITIS.2018.00013.</w:t>
      </w:r>
    </w:p>
    <w:p w14:paraId="6F3DD5F4" w14:textId="77777777" w:rsidR="009D305F" w:rsidRPr="00B964FF" w:rsidRDefault="009D305F" w:rsidP="00DD31A4">
      <w:pPr>
        <w:jc w:val="both"/>
        <w:rPr>
          <w:rFonts w:ascii="Times New Roman" w:hAnsi="Times New Roman" w:cs="Times New Roman"/>
        </w:rPr>
      </w:pPr>
      <w:r w:rsidRPr="00B964FF">
        <w:rPr>
          <w:rFonts w:ascii="Times New Roman" w:hAnsi="Times New Roman" w:cs="Times New Roman"/>
        </w:rPr>
        <w:t xml:space="preserve">[2] S. </w:t>
      </w:r>
      <w:proofErr w:type="spellStart"/>
      <w:r w:rsidRPr="00B964FF">
        <w:rPr>
          <w:rFonts w:ascii="Times New Roman" w:hAnsi="Times New Roman" w:cs="Times New Roman"/>
        </w:rPr>
        <w:t>Bargoti</w:t>
      </w:r>
      <w:proofErr w:type="spellEnd"/>
      <w:r w:rsidRPr="00B964FF">
        <w:rPr>
          <w:rFonts w:ascii="Times New Roman" w:hAnsi="Times New Roman" w:cs="Times New Roman"/>
        </w:rPr>
        <w:t xml:space="preserve"> and J. Underwood, "Deep fruit detection in orchards", IEEE International Conference on Robotics and Automation (ICRA), pp. 3626-3633, May 2017.</w:t>
      </w:r>
    </w:p>
    <w:p w14:paraId="6F3DD5F5" w14:textId="77777777" w:rsidR="005945BA" w:rsidRPr="00B964FF" w:rsidRDefault="005945BA" w:rsidP="00DD31A4">
      <w:pPr>
        <w:jc w:val="both"/>
        <w:rPr>
          <w:rFonts w:ascii="Times New Roman" w:hAnsi="Times New Roman" w:cs="Times New Roman"/>
        </w:rPr>
      </w:pPr>
      <w:r w:rsidRPr="00B964FF">
        <w:rPr>
          <w:rFonts w:ascii="Times New Roman" w:hAnsi="Times New Roman" w:cs="Times New Roman"/>
        </w:rPr>
        <w:t>[3] Joseph JL, Kumar VA, Mathew SP. Fruit Classification Using Deep Learning. In: Innovations in Electrical and Electronic Engineering; 2021. p. 807–817.</w:t>
      </w:r>
    </w:p>
    <w:p w14:paraId="6F3DD5F6" w14:textId="77777777" w:rsidR="00463097" w:rsidRPr="00B964FF" w:rsidRDefault="00463097" w:rsidP="00DD31A4">
      <w:pPr>
        <w:jc w:val="both"/>
        <w:rPr>
          <w:rFonts w:ascii="Times New Roman" w:hAnsi="Times New Roman" w:cs="Times New Roman"/>
        </w:rPr>
      </w:pPr>
      <w:r w:rsidRPr="00B964FF">
        <w:rPr>
          <w:rFonts w:ascii="Times New Roman" w:hAnsi="Times New Roman" w:cs="Times New Roman"/>
        </w:rPr>
        <w:t xml:space="preserve">[4] </w:t>
      </w:r>
      <w:proofErr w:type="spellStart"/>
      <w:r w:rsidRPr="00B964FF">
        <w:rPr>
          <w:rFonts w:ascii="Times New Roman" w:hAnsi="Times New Roman" w:cs="Times New Roman"/>
        </w:rPr>
        <w:t>Kheiralipour</w:t>
      </w:r>
      <w:proofErr w:type="spellEnd"/>
      <w:r w:rsidRPr="00B964FF">
        <w:rPr>
          <w:rFonts w:ascii="Times New Roman" w:hAnsi="Times New Roman" w:cs="Times New Roman"/>
        </w:rPr>
        <w:t xml:space="preserve"> K, </w:t>
      </w:r>
      <w:proofErr w:type="spellStart"/>
      <w:r w:rsidRPr="00B964FF">
        <w:rPr>
          <w:rFonts w:ascii="Times New Roman" w:hAnsi="Times New Roman" w:cs="Times New Roman"/>
        </w:rPr>
        <w:t>Pormah</w:t>
      </w:r>
      <w:proofErr w:type="spellEnd"/>
      <w:r w:rsidRPr="00B964FF">
        <w:rPr>
          <w:rFonts w:ascii="Times New Roman" w:hAnsi="Times New Roman" w:cs="Times New Roman"/>
        </w:rPr>
        <w:t xml:space="preserve"> A. Introducing new shape features for classification of cucumber fruit based on image processing technique and artificial neural networks. Journal of food process engineering. 2017;40(6</w:t>
      </w:r>
      <w:proofErr w:type="gramStart"/>
      <w:r w:rsidRPr="00B964FF">
        <w:rPr>
          <w:rFonts w:ascii="Times New Roman" w:hAnsi="Times New Roman" w:cs="Times New Roman"/>
        </w:rPr>
        <w:t>):e</w:t>
      </w:r>
      <w:proofErr w:type="gramEnd"/>
      <w:r w:rsidRPr="00B964FF">
        <w:rPr>
          <w:rFonts w:ascii="Times New Roman" w:hAnsi="Times New Roman" w:cs="Times New Roman"/>
        </w:rPr>
        <w:t xml:space="preserve">12558. </w:t>
      </w:r>
      <w:proofErr w:type="spellStart"/>
      <w:r w:rsidRPr="00B964FF">
        <w:rPr>
          <w:rFonts w:ascii="Times New Roman" w:hAnsi="Times New Roman" w:cs="Times New Roman"/>
        </w:rPr>
        <w:t>doi</w:t>
      </w:r>
      <w:proofErr w:type="spellEnd"/>
      <w:r w:rsidRPr="00B964FF">
        <w:rPr>
          <w:rFonts w:ascii="Times New Roman" w:hAnsi="Times New Roman" w:cs="Times New Roman"/>
        </w:rPr>
        <w:t>: 10.1111/jfpe.12558</w:t>
      </w:r>
    </w:p>
    <w:p w14:paraId="6F3DD5F7" w14:textId="77777777" w:rsidR="00D35ED1" w:rsidRPr="00B964FF" w:rsidRDefault="00D35ED1" w:rsidP="00DD31A4">
      <w:pPr>
        <w:jc w:val="both"/>
        <w:rPr>
          <w:rFonts w:ascii="Times New Roman" w:hAnsi="Times New Roman" w:cs="Times New Roman"/>
        </w:rPr>
      </w:pPr>
      <w:r w:rsidRPr="00B964FF">
        <w:rPr>
          <w:rFonts w:ascii="Times New Roman" w:hAnsi="Times New Roman" w:cs="Times New Roman"/>
        </w:rPr>
        <w:t xml:space="preserve">[5] Behera SK, </w:t>
      </w:r>
      <w:proofErr w:type="spellStart"/>
      <w:r w:rsidRPr="00B964FF">
        <w:rPr>
          <w:rFonts w:ascii="Times New Roman" w:hAnsi="Times New Roman" w:cs="Times New Roman"/>
        </w:rPr>
        <w:t>Rath</w:t>
      </w:r>
      <w:proofErr w:type="spellEnd"/>
      <w:r w:rsidRPr="00B964FF">
        <w:rPr>
          <w:rFonts w:ascii="Times New Roman" w:hAnsi="Times New Roman" w:cs="Times New Roman"/>
        </w:rPr>
        <w:t xml:space="preserve"> AK, </w:t>
      </w:r>
      <w:proofErr w:type="spellStart"/>
      <w:r w:rsidRPr="00B964FF">
        <w:rPr>
          <w:rFonts w:ascii="Times New Roman" w:hAnsi="Times New Roman" w:cs="Times New Roman"/>
        </w:rPr>
        <w:t>Sethy</w:t>
      </w:r>
      <w:proofErr w:type="spellEnd"/>
      <w:r w:rsidRPr="00B964FF">
        <w:rPr>
          <w:rFonts w:ascii="Times New Roman" w:hAnsi="Times New Roman" w:cs="Times New Roman"/>
        </w:rPr>
        <w:t xml:space="preserve"> PK. Maturity status classification of papaya fruits based on machine learning and transfer learning approach. Information Processing in Agriculture. 2020</w:t>
      </w:r>
      <w:r w:rsidR="00293FD5" w:rsidRPr="00B964FF">
        <w:rPr>
          <w:rFonts w:ascii="Times New Roman" w:hAnsi="Times New Roman" w:cs="Times New Roman"/>
        </w:rPr>
        <w:t>.</w:t>
      </w:r>
    </w:p>
    <w:p w14:paraId="6F3DD5F8" w14:textId="77777777" w:rsidR="00CA3DDF" w:rsidRPr="00B964FF" w:rsidRDefault="00CA3DDF" w:rsidP="00DD31A4">
      <w:pPr>
        <w:jc w:val="both"/>
        <w:rPr>
          <w:rFonts w:ascii="Times New Roman" w:hAnsi="Times New Roman" w:cs="Times New Roman"/>
        </w:rPr>
      </w:pPr>
      <w:r w:rsidRPr="00B964FF">
        <w:rPr>
          <w:rFonts w:ascii="Times New Roman" w:hAnsi="Times New Roman" w:cs="Times New Roman"/>
        </w:rPr>
        <w:t xml:space="preserve">[6] </w:t>
      </w:r>
      <w:proofErr w:type="spellStart"/>
      <w:r w:rsidRPr="00B964FF">
        <w:rPr>
          <w:rFonts w:ascii="Times New Roman" w:hAnsi="Times New Roman" w:cs="Times New Roman"/>
        </w:rPr>
        <w:t>Bhole</w:t>
      </w:r>
      <w:proofErr w:type="spellEnd"/>
      <w:r w:rsidRPr="00B964FF">
        <w:rPr>
          <w:rFonts w:ascii="Times New Roman" w:hAnsi="Times New Roman" w:cs="Times New Roman"/>
        </w:rPr>
        <w:t xml:space="preserve"> V, Kumar A. Mango Quality Grading using Deep Learning Technique: Perspectives from Agriculture and Food Industry. In: Proc. 21st Annual Conference on Information Technology Education; 2020. p. 180–186.</w:t>
      </w:r>
    </w:p>
    <w:p w14:paraId="6F3DD5F9" w14:textId="77777777" w:rsidR="00293FD5" w:rsidRPr="00B964FF" w:rsidRDefault="00293FD5" w:rsidP="00DD31A4">
      <w:pPr>
        <w:jc w:val="both"/>
        <w:rPr>
          <w:rFonts w:ascii="Times New Roman" w:hAnsi="Times New Roman" w:cs="Times New Roman"/>
        </w:rPr>
      </w:pPr>
      <w:r w:rsidRPr="00B964FF">
        <w:rPr>
          <w:rFonts w:ascii="Times New Roman" w:hAnsi="Times New Roman" w:cs="Times New Roman"/>
        </w:rPr>
        <w:t xml:space="preserve">[7] </w:t>
      </w:r>
      <w:proofErr w:type="spellStart"/>
      <w:r w:rsidRPr="00B964FF">
        <w:rPr>
          <w:rFonts w:ascii="Times New Roman" w:hAnsi="Times New Roman" w:cs="Times New Roman"/>
        </w:rPr>
        <w:t>Iandola</w:t>
      </w:r>
      <w:proofErr w:type="spellEnd"/>
      <w:r w:rsidRPr="00B964FF">
        <w:rPr>
          <w:rFonts w:ascii="Times New Roman" w:hAnsi="Times New Roman" w:cs="Times New Roman"/>
        </w:rPr>
        <w:t xml:space="preserve"> FN, Han S, </w:t>
      </w:r>
      <w:proofErr w:type="spellStart"/>
      <w:r w:rsidRPr="00B964FF">
        <w:rPr>
          <w:rFonts w:ascii="Times New Roman" w:hAnsi="Times New Roman" w:cs="Times New Roman"/>
        </w:rPr>
        <w:t>Moskewicz</w:t>
      </w:r>
      <w:proofErr w:type="spellEnd"/>
      <w:r w:rsidRPr="00B964FF">
        <w:rPr>
          <w:rFonts w:ascii="Times New Roman" w:hAnsi="Times New Roman" w:cs="Times New Roman"/>
        </w:rPr>
        <w:t xml:space="preserve"> MW, Ashraf K, Dally WJ, </w:t>
      </w:r>
      <w:proofErr w:type="spellStart"/>
      <w:r w:rsidRPr="00B964FF">
        <w:rPr>
          <w:rFonts w:ascii="Times New Roman" w:hAnsi="Times New Roman" w:cs="Times New Roman"/>
        </w:rPr>
        <w:t>Keutzer</w:t>
      </w:r>
      <w:proofErr w:type="spellEnd"/>
      <w:r w:rsidRPr="00B964FF">
        <w:rPr>
          <w:rFonts w:ascii="Times New Roman" w:hAnsi="Times New Roman" w:cs="Times New Roman"/>
        </w:rPr>
        <w:t xml:space="preserve"> K. </w:t>
      </w:r>
      <w:proofErr w:type="spellStart"/>
      <w:r w:rsidRPr="00B964FF">
        <w:rPr>
          <w:rFonts w:ascii="Times New Roman" w:hAnsi="Times New Roman" w:cs="Times New Roman"/>
        </w:rPr>
        <w:t>SqueezeNet</w:t>
      </w:r>
      <w:proofErr w:type="spellEnd"/>
      <w:r w:rsidRPr="00B964FF">
        <w:rPr>
          <w:rFonts w:ascii="Times New Roman" w:hAnsi="Times New Roman" w:cs="Times New Roman"/>
        </w:rPr>
        <w:t xml:space="preserve">: </w:t>
      </w:r>
      <w:proofErr w:type="spellStart"/>
      <w:r w:rsidRPr="00B964FF">
        <w:rPr>
          <w:rFonts w:ascii="Times New Roman" w:hAnsi="Times New Roman" w:cs="Times New Roman"/>
        </w:rPr>
        <w:t>AlexNet</w:t>
      </w:r>
      <w:proofErr w:type="spellEnd"/>
      <w:r w:rsidRPr="00B964FF">
        <w:rPr>
          <w:rFonts w:ascii="Times New Roman" w:hAnsi="Times New Roman" w:cs="Times New Roman"/>
        </w:rPr>
        <w:t xml:space="preserve">-level accuracy with 50x fewer parameters and&lt; 0.5 MB model size. </w:t>
      </w:r>
      <w:proofErr w:type="spellStart"/>
      <w:r w:rsidRPr="00B964FF">
        <w:rPr>
          <w:rFonts w:ascii="Times New Roman" w:hAnsi="Times New Roman" w:cs="Times New Roman"/>
        </w:rPr>
        <w:t>arXiv</w:t>
      </w:r>
      <w:proofErr w:type="spellEnd"/>
      <w:r w:rsidRPr="00B964FF">
        <w:rPr>
          <w:rFonts w:ascii="Times New Roman" w:hAnsi="Times New Roman" w:cs="Times New Roman"/>
        </w:rPr>
        <w:t xml:space="preserve"> preprint arXiv:160207360. 2016.</w:t>
      </w:r>
    </w:p>
    <w:p w14:paraId="6F3DD5FA" w14:textId="77777777" w:rsidR="00880978" w:rsidRPr="00B964FF" w:rsidRDefault="00880978" w:rsidP="00DD31A4">
      <w:pPr>
        <w:jc w:val="both"/>
        <w:rPr>
          <w:rFonts w:ascii="Times New Roman" w:hAnsi="Times New Roman" w:cs="Times New Roman"/>
        </w:rPr>
      </w:pPr>
      <w:r w:rsidRPr="00B964FF">
        <w:rPr>
          <w:rFonts w:ascii="Times New Roman" w:hAnsi="Times New Roman" w:cs="Times New Roman"/>
        </w:rPr>
        <w:lastRenderedPageBreak/>
        <w:t>[8] Xiang Q, Wang X, Li R, Zhang G, Lai J, Hu Q. Fruit image classification based on Mobilenetv2 with transfer learning technique. In: Proc. 3rd International Conference on Computer Science and Application Engineering; 2019. p. 1–7.</w:t>
      </w:r>
    </w:p>
    <w:p w14:paraId="6F3DD5FB" w14:textId="77777777" w:rsidR="00F00D02" w:rsidRPr="00B964FF" w:rsidRDefault="00F00D02" w:rsidP="00DD31A4">
      <w:pPr>
        <w:jc w:val="both"/>
        <w:rPr>
          <w:rFonts w:ascii="Times New Roman" w:hAnsi="Times New Roman" w:cs="Times New Roman"/>
        </w:rPr>
      </w:pPr>
      <w:r w:rsidRPr="00B964FF">
        <w:rPr>
          <w:rFonts w:ascii="Times New Roman" w:hAnsi="Times New Roman" w:cs="Times New Roman"/>
        </w:rPr>
        <w:t xml:space="preserve">[9] Sandler M, Howard A, Zhu M, </w:t>
      </w:r>
      <w:proofErr w:type="spellStart"/>
      <w:r w:rsidRPr="00B964FF">
        <w:rPr>
          <w:rFonts w:ascii="Times New Roman" w:hAnsi="Times New Roman" w:cs="Times New Roman"/>
        </w:rPr>
        <w:t>Zhmoginov</w:t>
      </w:r>
      <w:proofErr w:type="spellEnd"/>
      <w:r w:rsidRPr="00B964FF">
        <w:rPr>
          <w:rFonts w:ascii="Times New Roman" w:hAnsi="Times New Roman" w:cs="Times New Roman"/>
        </w:rPr>
        <w:t xml:space="preserve"> A, Chen LC. Mobilenetv2: Inverted residuals and linear bottlenecks. In: Proc. IEEE conference on computer vision and pattern recognition; 2018. p. 4510–4520.</w:t>
      </w:r>
    </w:p>
    <w:p w14:paraId="6F3DD5FC" w14:textId="77777777" w:rsidR="001A784C" w:rsidRPr="00B964FF" w:rsidRDefault="001A784C" w:rsidP="00DD31A4">
      <w:pPr>
        <w:jc w:val="both"/>
        <w:rPr>
          <w:rFonts w:ascii="Times New Roman" w:hAnsi="Times New Roman" w:cs="Times New Roman"/>
        </w:rPr>
      </w:pPr>
      <w:r w:rsidRPr="00B964FF">
        <w:rPr>
          <w:rFonts w:ascii="Times New Roman" w:hAnsi="Times New Roman" w:cs="Times New Roman"/>
        </w:rPr>
        <w:t xml:space="preserve">[10] </w:t>
      </w:r>
      <w:proofErr w:type="spellStart"/>
      <w:r w:rsidRPr="00B964FF">
        <w:rPr>
          <w:rFonts w:ascii="Times New Roman" w:hAnsi="Times New Roman" w:cs="Times New Roman"/>
        </w:rPr>
        <w:t>Mureşan</w:t>
      </w:r>
      <w:proofErr w:type="spellEnd"/>
      <w:r w:rsidRPr="00B964FF">
        <w:rPr>
          <w:rFonts w:ascii="Times New Roman" w:hAnsi="Times New Roman" w:cs="Times New Roman"/>
        </w:rPr>
        <w:t xml:space="preserve"> H, </w:t>
      </w:r>
      <w:proofErr w:type="spellStart"/>
      <w:r w:rsidRPr="00B964FF">
        <w:rPr>
          <w:rFonts w:ascii="Times New Roman" w:hAnsi="Times New Roman" w:cs="Times New Roman"/>
        </w:rPr>
        <w:t>Oltean</w:t>
      </w:r>
      <w:proofErr w:type="spellEnd"/>
      <w:r w:rsidRPr="00B964FF">
        <w:rPr>
          <w:rFonts w:ascii="Times New Roman" w:hAnsi="Times New Roman" w:cs="Times New Roman"/>
        </w:rPr>
        <w:t xml:space="preserve"> M. Fruit recognition from images using deep learning. Acta Universitatis </w:t>
      </w:r>
      <w:proofErr w:type="spellStart"/>
      <w:r w:rsidRPr="00B964FF">
        <w:rPr>
          <w:rFonts w:ascii="Times New Roman" w:hAnsi="Times New Roman" w:cs="Times New Roman"/>
        </w:rPr>
        <w:t>Sapientiae</w:t>
      </w:r>
      <w:proofErr w:type="spellEnd"/>
      <w:r w:rsidRPr="00B964FF">
        <w:rPr>
          <w:rFonts w:ascii="Times New Roman" w:hAnsi="Times New Roman" w:cs="Times New Roman"/>
        </w:rPr>
        <w:t xml:space="preserve">, Informatica. 2018;10(1):26–42. </w:t>
      </w:r>
      <w:proofErr w:type="spellStart"/>
      <w:r w:rsidRPr="00B964FF">
        <w:rPr>
          <w:rFonts w:ascii="Times New Roman" w:hAnsi="Times New Roman" w:cs="Times New Roman"/>
        </w:rPr>
        <w:t>doi</w:t>
      </w:r>
      <w:proofErr w:type="spellEnd"/>
      <w:r w:rsidRPr="00B964FF">
        <w:rPr>
          <w:rFonts w:ascii="Times New Roman" w:hAnsi="Times New Roman" w:cs="Times New Roman"/>
        </w:rPr>
        <w:t>: 10.2478/ausi-2018-0002</w:t>
      </w:r>
    </w:p>
    <w:p w14:paraId="6F3DD5FD" w14:textId="77777777" w:rsidR="00704338" w:rsidRPr="00B964FF" w:rsidRDefault="00704338" w:rsidP="00DD31A4">
      <w:pPr>
        <w:jc w:val="both"/>
        <w:rPr>
          <w:rFonts w:ascii="Times New Roman" w:hAnsi="Times New Roman" w:cs="Times New Roman"/>
        </w:rPr>
      </w:pPr>
      <w:r w:rsidRPr="00B964FF">
        <w:rPr>
          <w:rFonts w:ascii="Times New Roman" w:hAnsi="Times New Roman" w:cs="Times New Roman"/>
        </w:rPr>
        <w:t xml:space="preserve">[11] Abdi H, Williams LJ. Principal component analysis. Wiley interdisciplinary reviews: computational statistics. 2010;2(4):433–459. </w:t>
      </w:r>
      <w:proofErr w:type="spellStart"/>
      <w:r w:rsidRPr="00B964FF">
        <w:rPr>
          <w:rFonts w:ascii="Times New Roman" w:hAnsi="Times New Roman" w:cs="Times New Roman"/>
        </w:rPr>
        <w:t>doi</w:t>
      </w:r>
      <w:proofErr w:type="spellEnd"/>
      <w:r w:rsidRPr="00B964FF">
        <w:rPr>
          <w:rFonts w:ascii="Times New Roman" w:hAnsi="Times New Roman" w:cs="Times New Roman"/>
        </w:rPr>
        <w:t>: 10.1002/wics.101</w:t>
      </w:r>
    </w:p>
    <w:p w14:paraId="6F3DD5FE" w14:textId="77777777" w:rsidR="00E1293C" w:rsidRPr="00B964FF" w:rsidRDefault="00E1293C" w:rsidP="00DD31A4">
      <w:pPr>
        <w:jc w:val="both"/>
        <w:rPr>
          <w:rFonts w:ascii="Times New Roman" w:hAnsi="Times New Roman" w:cs="Times New Roman"/>
        </w:rPr>
      </w:pPr>
      <w:r w:rsidRPr="00B964FF">
        <w:rPr>
          <w:rFonts w:ascii="Times New Roman" w:hAnsi="Times New Roman" w:cs="Times New Roman"/>
        </w:rPr>
        <w:t xml:space="preserve">[12] </w:t>
      </w:r>
      <w:proofErr w:type="spellStart"/>
      <w:r w:rsidRPr="00B964FF">
        <w:rPr>
          <w:rFonts w:ascii="Times New Roman" w:hAnsi="Times New Roman" w:cs="Times New Roman"/>
        </w:rPr>
        <w:t>Fekri-Ershad</w:t>
      </w:r>
      <w:proofErr w:type="spellEnd"/>
      <w:r w:rsidRPr="00B964FF">
        <w:rPr>
          <w:rFonts w:ascii="Times New Roman" w:hAnsi="Times New Roman" w:cs="Times New Roman"/>
        </w:rPr>
        <w:t xml:space="preserve"> S. Bark texture classification using improved local ternary patterns and multilayer neural network. Expert Systems with Applications. </w:t>
      </w:r>
      <w:proofErr w:type="gramStart"/>
      <w:r w:rsidRPr="00B964FF">
        <w:rPr>
          <w:rFonts w:ascii="Times New Roman" w:hAnsi="Times New Roman" w:cs="Times New Roman"/>
        </w:rPr>
        <w:t>2020;158:113509</w:t>
      </w:r>
      <w:proofErr w:type="gramEnd"/>
      <w:r w:rsidRPr="00B964FF">
        <w:rPr>
          <w:rFonts w:ascii="Times New Roman" w:hAnsi="Times New Roman" w:cs="Times New Roman"/>
        </w:rPr>
        <w:t xml:space="preserve">. </w:t>
      </w:r>
      <w:proofErr w:type="spellStart"/>
      <w:r w:rsidRPr="00B964FF">
        <w:rPr>
          <w:rFonts w:ascii="Times New Roman" w:hAnsi="Times New Roman" w:cs="Times New Roman"/>
        </w:rPr>
        <w:t>doi</w:t>
      </w:r>
      <w:proofErr w:type="spellEnd"/>
      <w:r w:rsidRPr="00B964FF">
        <w:rPr>
          <w:rFonts w:ascii="Times New Roman" w:hAnsi="Times New Roman" w:cs="Times New Roman"/>
        </w:rPr>
        <w:t>: 10.1016/j.eswa.2020.113509.</w:t>
      </w:r>
    </w:p>
    <w:p w14:paraId="6F3DD5FF" w14:textId="77777777" w:rsidR="002E399B" w:rsidRPr="00B964FF" w:rsidRDefault="002E399B" w:rsidP="00DD31A4">
      <w:pPr>
        <w:jc w:val="both"/>
        <w:rPr>
          <w:rFonts w:ascii="Times New Roman" w:hAnsi="Times New Roman" w:cs="Times New Roman"/>
        </w:rPr>
      </w:pPr>
      <w:r w:rsidRPr="00B964FF">
        <w:rPr>
          <w:rFonts w:ascii="Times New Roman" w:hAnsi="Times New Roman" w:cs="Times New Roman"/>
        </w:rPr>
        <w:t xml:space="preserve">[13] Liu L, Li Z, Lan Y, Shi Y, Cui Y. Design of a tomato classifier based on machine vision. </w:t>
      </w:r>
      <w:proofErr w:type="spellStart"/>
      <w:r w:rsidRPr="00B964FF">
        <w:rPr>
          <w:rFonts w:ascii="Times New Roman" w:hAnsi="Times New Roman" w:cs="Times New Roman"/>
        </w:rPr>
        <w:t>PloS</w:t>
      </w:r>
      <w:proofErr w:type="spellEnd"/>
      <w:r w:rsidRPr="00B964FF">
        <w:rPr>
          <w:rFonts w:ascii="Times New Roman" w:hAnsi="Times New Roman" w:cs="Times New Roman"/>
        </w:rPr>
        <w:t xml:space="preserve"> one. 2019;14(7</w:t>
      </w:r>
      <w:proofErr w:type="gramStart"/>
      <w:r w:rsidRPr="00B964FF">
        <w:rPr>
          <w:rFonts w:ascii="Times New Roman" w:hAnsi="Times New Roman" w:cs="Times New Roman"/>
        </w:rPr>
        <w:t>):e</w:t>
      </w:r>
      <w:proofErr w:type="gramEnd"/>
      <w:r w:rsidRPr="00B964FF">
        <w:rPr>
          <w:rFonts w:ascii="Times New Roman" w:hAnsi="Times New Roman" w:cs="Times New Roman"/>
        </w:rPr>
        <w:t xml:space="preserve">0219803. </w:t>
      </w:r>
      <w:proofErr w:type="spellStart"/>
      <w:r w:rsidRPr="00B964FF">
        <w:rPr>
          <w:rFonts w:ascii="Times New Roman" w:hAnsi="Times New Roman" w:cs="Times New Roman"/>
        </w:rPr>
        <w:t>doi</w:t>
      </w:r>
      <w:proofErr w:type="spellEnd"/>
      <w:r w:rsidRPr="00B964FF">
        <w:rPr>
          <w:rFonts w:ascii="Times New Roman" w:hAnsi="Times New Roman" w:cs="Times New Roman"/>
        </w:rPr>
        <w:t>: 10.1371/journal.pone.0219803</w:t>
      </w:r>
    </w:p>
    <w:p w14:paraId="6F3DD600" w14:textId="77777777" w:rsidR="002B78AB" w:rsidRPr="00B964FF" w:rsidRDefault="002B78AB" w:rsidP="00DD31A4">
      <w:pPr>
        <w:jc w:val="both"/>
        <w:rPr>
          <w:rFonts w:ascii="Times New Roman" w:hAnsi="Times New Roman" w:cs="Times New Roman"/>
        </w:rPr>
      </w:pPr>
      <w:r w:rsidRPr="00B964FF">
        <w:rPr>
          <w:rFonts w:ascii="Times New Roman" w:hAnsi="Times New Roman" w:cs="Times New Roman"/>
        </w:rPr>
        <w:t xml:space="preserve">[14] Gutiérrez S, </w:t>
      </w:r>
      <w:proofErr w:type="spellStart"/>
      <w:r w:rsidRPr="00B964FF">
        <w:rPr>
          <w:rFonts w:ascii="Times New Roman" w:hAnsi="Times New Roman" w:cs="Times New Roman"/>
        </w:rPr>
        <w:t>Tardaguila</w:t>
      </w:r>
      <w:proofErr w:type="spellEnd"/>
      <w:r w:rsidRPr="00B964FF">
        <w:rPr>
          <w:rFonts w:ascii="Times New Roman" w:hAnsi="Times New Roman" w:cs="Times New Roman"/>
        </w:rPr>
        <w:t xml:space="preserve"> J, Fernández-</w:t>
      </w:r>
      <w:proofErr w:type="spellStart"/>
      <w:r w:rsidRPr="00B964FF">
        <w:rPr>
          <w:rFonts w:ascii="Times New Roman" w:hAnsi="Times New Roman" w:cs="Times New Roman"/>
        </w:rPr>
        <w:t>Novales</w:t>
      </w:r>
      <w:proofErr w:type="spellEnd"/>
      <w:r w:rsidRPr="00B964FF">
        <w:rPr>
          <w:rFonts w:ascii="Times New Roman" w:hAnsi="Times New Roman" w:cs="Times New Roman"/>
        </w:rPr>
        <w:t xml:space="preserve"> J, </w:t>
      </w:r>
      <w:proofErr w:type="spellStart"/>
      <w:r w:rsidRPr="00B964FF">
        <w:rPr>
          <w:rFonts w:ascii="Times New Roman" w:hAnsi="Times New Roman" w:cs="Times New Roman"/>
        </w:rPr>
        <w:t>Diago</w:t>
      </w:r>
      <w:proofErr w:type="spellEnd"/>
      <w:r w:rsidRPr="00B964FF">
        <w:rPr>
          <w:rFonts w:ascii="Times New Roman" w:hAnsi="Times New Roman" w:cs="Times New Roman"/>
        </w:rPr>
        <w:t xml:space="preserve"> MP. Support vector machine and artificial neural network models for the classification of grapevine varieties using a portable NIR spectrophotometer. </w:t>
      </w:r>
      <w:proofErr w:type="spellStart"/>
      <w:r w:rsidRPr="00B964FF">
        <w:rPr>
          <w:rFonts w:ascii="Times New Roman" w:hAnsi="Times New Roman" w:cs="Times New Roman"/>
        </w:rPr>
        <w:t>PloS</w:t>
      </w:r>
      <w:proofErr w:type="spellEnd"/>
      <w:r w:rsidRPr="00B964FF">
        <w:rPr>
          <w:rFonts w:ascii="Times New Roman" w:hAnsi="Times New Roman" w:cs="Times New Roman"/>
        </w:rPr>
        <w:t xml:space="preserve"> one. 2015;10(11</w:t>
      </w:r>
      <w:proofErr w:type="gramStart"/>
      <w:r w:rsidRPr="00B964FF">
        <w:rPr>
          <w:rFonts w:ascii="Times New Roman" w:hAnsi="Times New Roman" w:cs="Times New Roman"/>
        </w:rPr>
        <w:t>):e</w:t>
      </w:r>
      <w:proofErr w:type="gramEnd"/>
      <w:r w:rsidRPr="00B964FF">
        <w:rPr>
          <w:rFonts w:ascii="Times New Roman" w:hAnsi="Times New Roman" w:cs="Times New Roman"/>
        </w:rPr>
        <w:t xml:space="preserve">0143197. </w:t>
      </w:r>
      <w:proofErr w:type="spellStart"/>
      <w:r w:rsidRPr="00B964FF">
        <w:rPr>
          <w:rFonts w:ascii="Times New Roman" w:hAnsi="Times New Roman" w:cs="Times New Roman"/>
        </w:rPr>
        <w:t>doi</w:t>
      </w:r>
      <w:proofErr w:type="spellEnd"/>
      <w:r w:rsidRPr="00B964FF">
        <w:rPr>
          <w:rFonts w:ascii="Times New Roman" w:hAnsi="Times New Roman" w:cs="Times New Roman"/>
        </w:rPr>
        <w:t>: 10.1371/journal.pone.0143197</w:t>
      </w:r>
    </w:p>
    <w:p w14:paraId="6F3DD601" w14:textId="77777777" w:rsidR="00754D59" w:rsidRPr="00B964FF" w:rsidRDefault="00754D59" w:rsidP="00DD31A4">
      <w:pPr>
        <w:jc w:val="both"/>
        <w:rPr>
          <w:rFonts w:ascii="Times New Roman" w:hAnsi="Times New Roman" w:cs="Times New Roman"/>
        </w:rPr>
      </w:pPr>
      <w:r w:rsidRPr="00B964FF">
        <w:rPr>
          <w:rFonts w:ascii="Times New Roman" w:hAnsi="Times New Roman" w:cs="Times New Roman"/>
        </w:rPr>
        <w:t xml:space="preserve">[15] Liu C, Liu W, Lu X, Ma F, Chen W, Yang J, et al. Application of multispectral imaging to determine quality attributes and ripeness stage in strawberry fruit. </w:t>
      </w:r>
      <w:proofErr w:type="spellStart"/>
      <w:r w:rsidRPr="00B964FF">
        <w:rPr>
          <w:rFonts w:ascii="Times New Roman" w:hAnsi="Times New Roman" w:cs="Times New Roman"/>
        </w:rPr>
        <w:t>PloS</w:t>
      </w:r>
      <w:proofErr w:type="spellEnd"/>
      <w:r w:rsidRPr="00B964FF">
        <w:rPr>
          <w:rFonts w:ascii="Times New Roman" w:hAnsi="Times New Roman" w:cs="Times New Roman"/>
        </w:rPr>
        <w:t xml:space="preserve"> one. 2014;9(2</w:t>
      </w:r>
      <w:proofErr w:type="gramStart"/>
      <w:r w:rsidRPr="00B964FF">
        <w:rPr>
          <w:rFonts w:ascii="Times New Roman" w:hAnsi="Times New Roman" w:cs="Times New Roman"/>
        </w:rPr>
        <w:t>):e</w:t>
      </w:r>
      <w:proofErr w:type="gramEnd"/>
      <w:r w:rsidRPr="00B964FF">
        <w:rPr>
          <w:rFonts w:ascii="Times New Roman" w:hAnsi="Times New Roman" w:cs="Times New Roman"/>
        </w:rPr>
        <w:t xml:space="preserve">87818. </w:t>
      </w:r>
      <w:proofErr w:type="spellStart"/>
      <w:r w:rsidRPr="00B964FF">
        <w:rPr>
          <w:rFonts w:ascii="Times New Roman" w:hAnsi="Times New Roman" w:cs="Times New Roman"/>
        </w:rPr>
        <w:t>doi</w:t>
      </w:r>
      <w:proofErr w:type="spellEnd"/>
      <w:r w:rsidRPr="00B964FF">
        <w:rPr>
          <w:rFonts w:ascii="Times New Roman" w:hAnsi="Times New Roman" w:cs="Times New Roman"/>
        </w:rPr>
        <w:t>: 10.1371/journal.pone.0087818</w:t>
      </w:r>
    </w:p>
    <w:p w14:paraId="6F3DD602" w14:textId="77777777" w:rsidR="000F7BD6" w:rsidRPr="00B964FF" w:rsidRDefault="000F7BD6" w:rsidP="00DD31A4">
      <w:pPr>
        <w:jc w:val="both"/>
        <w:rPr>
          <w:rFonts w:ascii="Times New Roman" w:hAnsi="Times New Roman" w:cs="Times New Roman"/>
        </w:rPr>
      </w:pPr>
      <w:r w:rsidRPr="00B964FF">
        <w:rPr>
          <w:rFonts w:ascii="Times New Roman" w:hAnsi="Times New Roman" w:cs="Times New Roman"/>
        </w:rPr>
        <w:t>[16</w:t>
      </w:r>
      <w:proofErr w:type="gramStart"/>
      <w:r w:rsidRPr="00B964FF">
        <w:rPr>
          <w:rFonts w:ascii="Times New Roman" w:hAnsi="Times New Roman" w:cs="Times New Roman"/>
        </w:rPr>
        <w:t>] .</w:t>
      </w:r>
      <w:proofErr w:type="spellStart"/>
      <w:r w:rsidRPr="00B964FF">
        <w:rPr>
          <w:rFonts w:ascii="Times New Roman" w:hAnsi="Times New Roman" w:cs="Times New Roman"/>
        </w:rPr>
        <w:t>Femling</w:t>
      </w:r>
      <w:proofErr w:type="spellEnd"/>
      <w:proofErr w:type="gramEnd"/>
      <w:r w:rsidRPr="00B964FF">
        <w:rPr>
          <w:rFonts w:ascii="Times New Roman" w:hAnsi="Times New Roman" w:cs="Times New Roman"/>
        </w:rPr>
        <w:t xml:space="preserve"> F, Olsson A, Alonso-Fernandez F. Fruit and vegetable identification using machine learning for retail applications. In: 2018 14th International Conference on Signal-Image Technology &amp; Internet-Based Systems (SITIS). IEEE; 2018. p. 9–15.</w:t>
      </w:r>
    </w:p>
    <w:p w14:paraId="6F3DD603" w14:textId="77777777" w:rsidR="008A7A0B" w:rsidRPr="00B964FF" w:rsidRDefault="008A7A0B" w:rsidP="00DD31A4">
      <w:pPr>
        <w:jc w:val="both"/>
        <w:rPr>
          <w:rFonts w:ascii="Times New Roman" w:hAnsi="Times New Roman" w:cs="Times New Roman"/>
        </w:rPr>
      </w:pPr>
      <w:r w:rsidRPr="00B964FF">
        <w:rPr>
          <w:rFonts w:ascii="Times New Roman" w:hAnsi="Times New Roman" w:cs="Times New Roman"/>
        </w:rPr>
        <w:t xml:space="preserve">[17] Chakraborty S, </w:t>
      </w:r>
      <w:proofErr w:type="spellStart"/>
      <w:r w:rsidRPr="00B964FF">
        <w:rPr>
          <w:rFonts w:ascii="Times New Roman" w:hAnsi="Times New Roman" w:cs="Times New Roman"/>
        </w:rPr>
        <w:t>Shamrat</w:t>
      </w:r>
      <w:proofErr w:type="spellEnd"/>
      <w:r w:rsidRPr="00B964FF">
        <w:rPr>
          <w:rFonts w:ascii="Times New Roman" w:hAnsi="Times New Roman" w:cs="Times New Roman"/>
        </w:rPr>
        <w:t xml:space="preserve"> FJM, </w:t>
      </w:r>
      <w:proofErr w:type="spellStart"/>
      <w:r w:rsidRPr="00B964FF">
        <w:rPr>
          <w:rFonts w:ascii="Times New Roman" w:hAnsi="Times New Roman" w:cs="Times New Roman"/>
        </w:rPr>
        <w:t>Billah</w:t>
      </w:r>
      <w:proofErr w:type="spellEnd"/>
      <w:r w:rsidRPr="00B964FF">
        <w:rPr>
          <w:rFonts w:ascii="Times New Roman" w:hAnsi="Times New Roman" w:cs="Times New Roman"/>
        </w:rPr>
        <w:t xml:space="preserve"> MM, Al </w:t>
      </w:r>
      <w:proofErr w:type="spellStart"/>
      <w:r w:rsidRPr="00B964FF">
        <w:rPr>
          <w:rFonts w:ascii="Times New Roman" w:hAnsi="Times New Roman" w:cs="Times New Roman"/>
        </w:rPr>
        <w:t>Jubair</w:t>
      </w:r>
      <w:proofErr w:type="spellEnd"/>
      <w:r w:rsidRPr="00B964FF">
        <w:rPr>
          <w:rFonts w:ascii="Times New Roman" w:hAnsi="Times New Roman" w:cs="Times New Roman"/>
        </w:rPr>
        <w:t xml:space="preserve"> M, </w:t>
      </w:r>
      <w:proofErr w:type="spellStart"/>
      <w:r w:rsidRPr="00B964FF">
        <w:rPr>
          <w:rFonts w:ascii="Times New Roman" w:hAnsi="Times New Roman" w:cs="Times New Roman"/>
        </w:rPr>
        <w:t>Alauddin</w:t>
      </w:r>
      <w:proofErr w:type="spellEnd"/>
      <w:r w:rsidRPr="00B964FF">
        <w:rPr>
          <w:rFonts w:ascii="Times New Roman" w:hAnsi="Times New Roman" w:cs="Times New Roman"/>
        </w:rPr>
        <w:t xml:space="preserve"> M, Ranjan R. Implementation of Deep Learning Methods to Identify Rotten Fruits. In: 2021 5th International Conference on Trends in Electronics and Informatics (ICOEI). IEEE; 2021. p. 1207–1212.</w:t>
      </w:r>
    </w:p>
    <w:p w14:paraId="6F3DD604" w14:textId="77777777" w:rsidR="00BF6CA2" w:rsidRPr="00B964FF" w:rsidRDefault="00BF6CA2" w:rsidP="00DD31A4">
      <w:pPr>
        <w:jc w:val="both"/>
        <w:rPr>
          <w:rFonts w:ascii="Times New Roman" w:hAnsi="Times New Roman" w:cs="Times New Roman"/>
        </w:rPr>
      </w:pPr>
      <w:r w:rsidRPr="00B964FF">
        <w:rPr>
          <w:rFonts w:ascii="Times New Roman" w:hAnsi="Times New Roman" w:cs="Times New Roman"/>
        </w:rPr>
        <w:t xml:space="preserve">[18] Huang G, Liu Z, Van Der </w:t>
      </w:r>
      <w:proofErr w:type="spellStart"/>
      <w:r w:rsidRPr="00B964FF">
        <w:rPr>
          <w:rFonts w:ascii="Times New Roman" w:hAnsi="Times New Roman" w:cs="Times New Roman"/>
        </w:rPr>
        <w:t>Maaten</w:t>
      </w:r>
      <w:proofErr w:type="spellEnd"/>
      <w:r w:rsidRPr="00B964FF">
        <w:rPr>
          <w:rFonts w:ascii="Times New Roman" w:hAnsi="Times New Roman" w:cs="Times New Roman"/>
        </w:rPr>
        <w:t xml:space="preserve"> L, Weinberger KQ. Densely connected convolutional networks. In: Proceedings of the IEEE conference on computer vision and pattern recognition; 2017. p. 4700–4708.</w:t>
      </w:r>
    </w:p>
    <w:p w14:paraId="6F3DD605" w14:textId="77777777" w:rsidR="00EC488F" w:rsidRPr="00B964FF" w:rsidRDefault="00EC488F" w:rsidP="00DD31A4">
      <w:pPr>
        <w:jc w:val="both"/>
        <w:rPr>
          <w:rFonts w:ascii="Times New Roman" w:hAnsi="Times New Roman" w:cs="Times New Roman"/>
        </w:rPr>
      </w:pPr>
      <w:r w:rsidRPr="00B964FF">
        <w:rPr>
          <w:rFonts w:ascii="Times New Roman" w:hAnsi="Times New Roman" w:cs="Times New Roman"/>
        </w:rPr>
        <w:t xml:space="preserve">[19] </w:t>
      </w:r>
      <w:proofErr w:type="spellStart"/>
      <w:r w:rsidRPr="00B964FF">
        <w:rPr>
          <w:rFonts w:ascii="Times New Roman" w:hAnsi="Times New Roman" w:cs="Times New Roman"/>
        </w:rPr>
        <w:t>Dosovitskiy</w:t>
      </w:r>
      <w:proofErr w:type="spellEnd"/>
      <w:r w:rsidRPr="00B964FF">
        <w:rPr>
          <w:rFonts w:ascii="Times New Roman" w:hAnsi="Times New Roman" w:cs="Times New Roman"/>
        </w:rPr>
        <w:t xml:space="preserve"> A, Beyer L, Kolesnikov A, </w:t>
      </w:r>
      <w:proofErr w:type="spellStart"/>
      <w:r w:rsidRPr="00B964FF">
        <w:rPr>
          <w:rFonts w:ascii="Times New Roman" w:hAnsi="Times New Roman" w:cs="Times New Roman"/>
        </w:rPr>
        <w:t>Weissenborn</w:t>
      </w:r>
      <w:proofErr w:type="spellEnd"/>
      <w:r w:rsidRPr="00B964FF">
        <w:rPr>
          <w:rFonts w:ascii="Times New Roman" w:hAnsi="Times New Roman" w:cs="Times New Roman"/>
        </w:rPr>
        <w:t xml:space="preserve"> D, </w:t>
      </w:r>
      <w:proofErr w:type="spellStart"/>
      <w:r w:rsidRPr="00B964FF">
        <w:rPr>
          <w:rFonts w:ascii="Times New Roman" w:hAnsi="Times New Roman" w:cs="Times New Roman"/>
        </w:rPr>
        <w:t>Zhai</w:t>
      </w:r>
      <w:proofErr w:type="spellEnd"/>
      <w:r w:rsidRPr="00B964FF">
        <w:rPr>
          <w:rFonts w:ascii="Times New Roman" w:hAnsi="Times New Roman" w:cs="Times New Roman"/>
        </w:rPr>
        <w:t xml:space="preserve"> X, </w:t>
      </w:r>
      <w:proofErr w:type="spellStart"/>
      <w:r w:rsidRPr="00B964FF">
        <w:rPr>
          <w:rFonts w:ascii="Times New Roman" w:hAnsi="Times New Roman" w:cs="Times New Roman"/>
        </w:rPr>
        <w:t>Unterthiner</w:t>
      </w:r>
      <w:proofErr w:type="spellEnd"/>
      <w:r w:rsidRPr="00B964FF">
        <w:rPr>
          <w:rFonts w:ascii="Times New Roman" w:hAnsi="Times New Roman" w:cs="Times New Roman"/>
        </w:rPr>
        <w:t xml:space="preserve"> T, et al. An image is worth 16x16 words: Transformers for image recognition at scale. </w:t>
      </w:r>
      <w:proofErr w:type="spellStart"/>
      <w:r w:rsidRPr="00B964FF">
        <w:rPr>
          <w:rFonts w:ascii="Times New Roman" w:hAnsi="Times New Roman" w:cs="Times New Roman"/>
        </w:rPr>
        <w:t>arXiv</w:t>
      </w:r>
      <w:proofErr w:type="spellEnd"/>
      <w:r w:rsidRPr="00B964FF">
        <w:rPr>
          <w:rFonts w:ascii="Times New Roman" w:hAnsi="Times New Roman" w:cs="Times New Roman"/>
        </w:rPr>
        <w:t xml:space="preserve"> preprint arXiv:201011929. 2020;</w:t>
      </w:r>
    </w:p>
    <w:p w14:paraId="6F3DD606" w14:textId="1440F4C3" w:rsidR="00F3619F" w:rsidRDefault="00F3619F" w:rsidP="00DD31A4">
      <w:pPr>
        <w:jc w:val="both"/>
        <w:rPr>
          <w:rFonts w:ascii="Times New Roman" w:hAnsi="Times New Roman" w:cs="Times New Roman"/>
        </w:rPr>
      </w:pPr>
      <w:r w:rsidRPr="00B964FF">
        <w:rPr>
          <w:rFonts w:ascii="Times New Roman" w:hAnsi="Times New Roman" w:cs="Times New Roman"/>
        </w:rPr>
        <w:t xml:space="preserve">[20] Raghu M, </w:t>
      </w:r>
      <w:proofErr w:type="spellStart"/>
      <w:r w:rsidRPr="00B964FF">
        <w:rPr>
          <w:rFonts w:ascii="Times New Roman" w:hAnsi="Times New Roman" w:cs="Times New Roman"/>
        </w:rPr>
        <w:t>Unterthiner</w:t>
      </w:r>
      <w:proofErr w:type="spellEnd"/>
      <w:r w:rsidRPr="00B964FF">
        <w:rPr>
          <w:rFonts w:ascii="Times New Roman" w:hAnsi="Times New Roman" w:cs="Times New Roman"/>
        </w:rPr>
        <w:t xml:space="preserve"> T, </w:t>
      </w:r>
      <w:proofErr w:type="spellStart"/>
      <w:r w:rsidRPr="00B964FF">
        <w:rPr>
          <w:rFonts w:ascii="Times New Roman" w:hAnsi="Times New Roman" w:cs="Times New Roman"/>
        </w:rPr>
        <w:t>Kornblith</w:t>
      </w:r>
      <w:proofErr w:type="spellEnd"/>
      <w:r w:rsidRPr="00B964FF">
        <w:rPr>
          <w:rFonts w:ascii="Times New Roman" w:hAnsi="Times New Roman" w:cs="Times New Roman"/>
        </w:rPr>
        <w:t xml:space="preserve"> S, Zhang C, </w:t>
      </w:r>
      <w:proofErr w:type="spellStart"/>
      <w:r w:rsidRPr="00B964FF">
        <w:rPr>
          <w:rFonts w:ascii="Times New Roman" w:hAnsi="Times New Roman" w:cs="Times New Roman"/>
        </w:rPr>
        <w:t>Dosovitskiy</w:t>
      </w:r>
      <w:proofErr w:type="spellEnd"/>
      <w:r w:rsidRPr="00B964FF">
        <w:rPr>
          <w:rFonts w:ascii="Times New Roman" w:hAnsi="Times New Roman" w:cs="Times New Roman"/>
        </w:rPr>
        <w:t xml:space="preserve"> A. Do Vision Transformers See Like Convolutional Neural Networks? Advances in Neural Information Processing Systems. 2021;34.</w:t>
      </w:r>
    </w:p>
    <w:p w14:paraId="1AFA8AEC" w14:textId="5D877DB8" w:rsidR="00EF68B4" w:rsidRPr="00B964FF" w:rsidRDefault="00EF68B4" w:rsidP="00DD31A4">
      <w:pPr>
        <w:jc w:val="both"/>
        <w:rPr>
          <w:rFonts w:ascii="Times New Roman" w:hAnsi="Times New Roman" w:cs="Times New Roman"/>
        </w:rPr>
      </w:pPr>
      <w:r>
        <w:rPr>
          <w:rFonts w:ascii="Times New Roman" w:hAnsi="Times New Roman" w:cs="Times New Roman"/>
        </w:rPr>
        <w:t xml:space="preserve">[21] </w:t>
      </w:r>
      <w:r w:rsidRPr="00EF68B4">
        <w:rPr>
          <w:rFonts w:ascii="Times New Roman" w:hAnsi="Times New Roman" w:cs="Times New Roman"/>
        </w:rPr>
        <w:t xml:space="preserve">Shahi TB, </w:t>
      </w:r>
      <w:proofErr w:type="spellStart"/>
      <w:r w:rsidRPr="00EF68B4">
        <w:rPr>
          <w:rFonts w:ascii="Times New Roman" w:hAnsi="Times New Roman" w:cs="Times New Roman"/>
        </w:rPr>
        <w:t>Sitaula</w:t>
      </w:r>
      <w:proofErr w:type="spellEnd"/>
      <w:r w:rsidRPr="00EF68B4">
        <w:rPr>
          <w:rFonts w:ascii="Times New Roman" w:hAnsi="Times New Roman" w:cs="Times New Roman"/>
        </w:rPr>
        <w:t xml:space="preserve"> C, Neupane A, Guo W. Fruit classification using attention-based MobileNetV2 for industrial applications. </w:t>
      </w:r>
      <w:proofErr w:type="spellStart"/>
      <w:r w:rsidRPr="00EF68B4">
        <w:rPr>
          <w:rFonts w:ascii="Times New Roman" w:hAnsi="Times New Roman" w:cs="Times New Roman"/>
        </w:rPr>
        <w:t>PLoS</w:t>
      </w:r>
      <w:proofErr w:type="spellEnd"/>
      <w:r w:rsidRPr="00EF68B4">
        <w:rPr>
          <w:rFonts w:ascii="Times New Roman" w:hAnsi="Times New Roman" w:cs="Times New Roman"/>
        </w:rPr>
        <w:t xml:space="preserve"> One. 2022 Feb 25;17(2</w:t>
      </w:r>
      <w:proofErr w:type="gramStart"/>
      <w:r w:rsidRPr="00EF68B4">
        <w:rPr>
          <w:rFonts w:ascii="Times New Roman" w:hAnsi="Times New Roman" w:cs="Times New Roman"/>
        </w:rPr>
        <w:t>):e</w:t>
      </w:r>
      <w:proofErr w:type="gramEnd"/>
      <w:r w:rsidRPr="00EF68B4">
        <w:rPr>
          <w:rFonts w:ascii="Times New Roman" w:hAnsi="Times New Roman" w:cs="Times New Roman"/>
        </w:rPr>
        <w:t xml:space="preserve">0264586. </w:t>
      </w:r>
      <w:proofErr w:type="spellStart"/>
      <w:r w:rsidRPr="00EF68B4">
        <w:rPr>
          <w:rFonts w:ascii="Times New Roman" w:hAnsi="Times New Roman" w:cs="Times New Roman"/>
        </w:rPr>
        <w:t>doi</w:t>
      </w:r>
      <w:proofErr w:type="spellEnd"/>
      <w:r w:rsidRPr="00EF68B4">
        <w:rPr>
          <w:rFonts w:ascii="Times New Roman" w:hAnsi="Times New Roman" w:cs="Times New Roman"/>
        </w:rPr>
        <w:t>: 10.1371/journal.pone.0264586. PMID: 35213643; PMCID: PMC8880666.</w:t>
      </w:r>
    </w:p>
    <w:sectPr w:rsidR="00EF68B4" w:rsidRPr="00B964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3DD60F" w14:textId="77777777" w:rsidR="00041BB1" w:rsidRDefault="00041BB1" w:rsidP="0045576D">
      <w:pPr>
        <w:spacing w:after="0" w:line="240" w:lineRule="auto"/>
      </w:pPr>
      <w:r>
        <w:separator/>
      </w:r>
    </w:p>
  </w:endnote>
  <w:endnote w:type="continuationSeparator" w:id="0">
    <w:p w14:paraId="6F3DD610" w14:textId="77777777" w:rsidR="00041BB1" w:rsidRDefault="00041BB1" w:rsidP="004557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3DD60D" w14:textId="77777777" w:rsidR="00041BB1" w:rsidRDefault="00041BB1" w:rsidP="0045576D">
      <w:pPr>
        <w:spacing w:after="0" w:line="240" w:lineRule="auto"/>
      </w:pPr>
      <w:r>
        <w:separator/>
      </w:r>
    </w:p>
  </w:footnote>
  <w:footnote w:type="continuationSeparator" w:id="0">
    <w:p w14:paraId="6F3DD60E" w14:textId="77777777" w:rsidR="00041BB1" w:rsidRDefault="00041BB1" w:rsidP="004557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C7429"/>
    <w:multiLevelType w:val="hybridMultilevel"/>
    <w:tmpl w:val="47726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13301"/>
    <w:multiLevelType w:val="hybridMultilevel"/>
    <w:tmpl w:val="C1A8BE00"/>
    <w:lvl w:ilvl="0" w:tplc="B8C8856C">
      <w:start w:val="1"/>
      <w:numFmt w:val="bullet"/>
      <w:lvlText w:val="•"/>
      <w:lvlJc w:val="left"/>
      <w:pPr>
        <w:tabs>
          <w:tab w:val="num" w:pos="720"/>
        </w:tabs>
        <w:ind w:left="720" w:hanging="360"/>
      </w:pPr>
      <w:rPr>
        <w:rFonts w:ascii="Arial" w:hAnsi="Arial" w:hint="default"/>
      </w:rPr>
    </w:lvl>
    <w:lvl w:ilvl="1" w:tplc="14A2F514" w:tentative="1">
      <w:start w:val="1"/>
      <w:numFmt w:val="bullet"/>
      <w:lvlText w:val="•"/>
      <w:lvlJc w:val="left"/>
      <w:pPr>
        <w:tabs>
          <w:tab w:val="num" w:pos="1440"/>
        </w:tabs>
        <w:ind w:left="1440" w:hanging="360"/>
      </w:pPr>
      <w:rPr>
        <w:rFonts w:ascii="Arial" w:hAnsi="Arial" w:hint="default"/>
      </w:rPr>
    </w:lvl>
    <w:lvl w:ilvl="2" w:tplc="870C7D3E" w:tentative="1">
      <w:start w:val="1"/>
      <w:numFmt w:val="bullet"/>
      <w:lvlText w:val="•"/>
      <w:lvlJc w:val="left"/>
      <w:pPr>
        <w:tabs>
          <w:tab w:val="num" w:pos="2160"/>
        </w:tabs>
        <w:ind w:left="2160" w:hanging="360"/>
      </w:pPr>
      <w:rPr>
        <w:rFonts w:ascii="Arial" w:hAnsi="Arial" w:hint="default"/>
      </w:rPr>
    </w:lvl>
    <w:lvl w:ilvl="3" w:tplc="2C620D70" w:tentative="1">
      <w:start w:val="1"/>
      <w:numFmt w:val="bullet"/>
      <w:lvlText w:val="•"/>
      <w:lvlJc w:val="left"/>
      <w:pPr>
        <w:tabs>
          <w:tab w:val="num" w:pos="2880"/>
        </w:tabs>
        <w:ind w:left="2880" w:hanging="360"/>
      </w:pPr>
      <w:rPr>
        <w:rFonts w:ascii="Arial" w:hAnsi="Arial" w:hint="default"/>
      </w:rPr>
    </w:lvl>
    <w:lvl w:ilvl="4" w:tplc="E7A8A772" w:tentative="1">
      <w:start w:val="1"/>
      <w:numFmt w:val="bullet"/>
      <w:lvlText w:val="•"/>
      <w:lvlJc w:val="left"/>
      <w:pPr>
        <w:tabs>
          <w:tab w:val="num" w:pos="3600"/>
        </w:tabs>
        <w:ind w:left="3600" w:hanging="360"/>
      </w:pPr>
      <w:rPr>
        <w:rFonts w:ascii="Arial" w:hAnsi="Arial" w:hint="default"/>
      </w:rPr>
    </w:lvl>
    <w:lvl w:ilvl="5" w:tplc="344CD588" w:tentative="1">
      <w:start w:val="1"/>
      <w:numFmt w:val="bullet"/>
      <w:lvlText w:val="•"/>
      <w:lvlJc w:val="left"/>
      <w:pPr>
        <w:tabs>
          <w:tab w:val="num" w:pos="4320"/>
        </w:tabs>
        <w:ind w:left="4320" w:hanging="360"/>
      </w:pPr>
      <w:rPr>
        <w:rFonts w:ascii="Arial" w:hAnsi="Arial" w:hint="default"/>
      </w:rPr>
    </w:lvl>
    <w:lvl w:ilvl="6" w:tplc="68FE4B4A" w:tentative="1">
      <w:start w:val="1"/>
      <w:numFmt w:val="bullet"/>
      <w:lvlText w:val="•"/>
      <w:lvlJc w:val="left"/>
      <w:pPr>
        <w:tabs>
          <w:tab w:val="num" w:pos="5040"/>
        </w:tabs>
        <w:ind w:left="5040" w:hanging="360"/>
      </w:pPr>
      <w:rPr>
        <w:rFonts w:ascii="Arial" w:hAnsi="Arial" w:hint="default"/>
      </w:rPr>
    </w:lvl>
    <w:lvl w:ilvl="7" w:tplc="E14E0B9E" w:tentative="1">
      <w:start w:val="1"/>
      <w:numFmt w:val="bullet"/>
      <w:lvlText w:val="•"/>
      <w:lvlJc w:val="left"/>
      <w:pPr>
        <w:tabs>
          <w:tab w:val="num" w:pos="5760"/>
        </w:tabs>
        <w:ind w:left="5760" w:hanging="360"/>
      </w:pPr>
      <w:rPr>
        <w:rFonts w:ascii="Arial" w:hAnsi="Arial" w:hint="default"/>
      </w:rPr>
    </w:lvl>
    <w:lvl w:ilvl="8" w:tplc="0CA69A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0B767D2"/>
    <w:multiLevelType w:val="hybridMultilevel"/>
    <w:tmpl w:val="9960918C"/>
    <w:lvl w:ilvl="0" w:tplc="DA64BFA4">
      <w:start w:val="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8F225E"/>
    <w:multiLevelType w:val="hybridMultilevel"/>
    <w:tmpl w:val="C156A8FA"/>
    <w:lvl w:ilvl="0" w:tplc="8CA62DCE">
      <w:start w:val="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2F6DAE"/>
    <w:multiLevelType w:val="hybridMultilevel"/>
    <w:tmpl w:val="BEE4E4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821E1C"/>
    <w:multiLevelType w:val="hybridMultilevel"/>
    <w:tmpl w:val="8FCAA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D32C51"/>
    <w:multiLevelType w:val="hybridMultilevel"/>
    <w:tmpl w:val="B7B4E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4964BE"/>
    <w:multiLevelType w:val="hybridMultilevel"/>
    <w:tmpl w:val="5A98CC22"/>
    <w:lvl w:ilvl="0" w:tplc="F0F484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72C2784"/>
    <w:multiLevelType w:val="hybridMultilevel"/>
    <w:tmpl w:val="4794842A"/>
    <w:lvl w:ilvl="0" w:tplc="B41E851A">
      <w:start w:val="1"/>
      <w:numFmt w:val="bullet"/>
      <w:lvlText w:val="•"/>
      <w:lvlJc w:val="left"/>
      <w:pPr>
        <w:tabs>
          <w:tab w:val="num" w:pos="720"/>
        </w:tabs>
        <w:ind w:left="720" w:hanging="360"/>
      </w:pPr>
      <w:rPr>
        <w:rFonts w:ascii="Arial" w:hAnsi="Arial" w:hint="default"/>
      </w:rPr>
    </w:lvl>
    <w:lvl w:ilvl="1" w:tplc="BA12F8F6" w:tentative="1">
      <w:start w:val="1"/>
      <w:numFmt w:val="bullet"/>
      <w:lvlText w:val="•"/>
      <w:lvlJc w:val="left"/>
      <w:pPr>
        <w:tabs>
          <w:tab w:val="num" w:pos="1440"/>
        </w:tabs>
        <w:ind w:left="1440" w:hanging="360"/>
      </w:pPr>
      <w:rPr>
        <w:rFonts w:ascii="Arial" w:hAnsi="Arial" w:hint="default"/>
      </w:rPr>
    </w:lvl>
    <w:lvl w:ilvl="2" w:tplc="89087BDC" w:tentative="1">
      <w:start w:val="1"/>
      <w:numFmt w:val="bullet"/>
      <w:lvlText w:val="•"/>
      <w:lvlJc w:val="left"/>
      <w:pPr>
        <w:tabs>
          <w:tab w:val="num" w:pos="2160"/>
        </w:tabs>
        <w:ind w:left="2160" w:hanging="360"/>
      </w:pPr>
      <w:rPr>
        <w:rFonts w:ascii="Arial" w:hAnsi="Arial" w:hint="default"/>
      </w:rPr>
    </w:lvl>
    <w:lvl w:ilvl="3" w:tplc="0A6E9148" w:tentative="1">
      <w:start w:val="1"/>
      <w:numFmt w:val="bullet"/>
      <w:lvlText w:val="•"/>
      <w:lvlJc w:val="left"/>
      <w:pPr>
        <w:tabs>
          <w:tab w:val="num" w:pos="2880"/>
        </w:tabs>
        <w:ind w:left="2880" w:hanging="360"/>
      </w:pPr>
      <w:rPr>
        <w:rFonts w:ascii="Arial" w:hAnsi="Arial" w:hint="default"/>
      </w:rPr>
    </w:lvl>
    <w:lvl w:ilvl="4" w:tplc="03A2A8B4" w:tentative="1">
      <w:start w:val="1"/>
      <w:numFmt w:val="bullet"/>
      <w:lvlText w:val="•"/>
      <w:lvlJc w:val="left"/>
      <w:pPr>
        <w:tabs>
          <w:tab w:val="num" w:pos="3600"/>
        </w:tabs>
        <w:ind w:left="3600" w:hanging="360"/>
      </w:pPr>
      <w:rPr>
        <w:rFonts w:ascii="Arial" w:hAnsi="Arial" w:hint="default"/>
      </w:rPr>
    </w:lvl>
    <w:lvl w:ilvl="5" w:tplc="6AA6BC58" w:tentative="1">
      <w:start w:val="1"/>
      <w:numFmt w:val="bullet"/>
      <w:lvlText w:val="•"/>
      <w:lvlJc w:val="left"/>
      <w:pPr>
        <w:tabs>
          <w:tab w:val="num" w:pos="4320"/>
        </w:tabs>
        <w:ind w:left="4320" w:hanging="360"/>
      </w:pPr>
      <w:rPr>
        <w:rFonts w:ascii="Arial" w:hAnsi="Arial" w:hint="default"/>
      </w:rPr>
    </w:lvl>
    <w:lvl w:ilvl="6" w:tplc="FB184BD0" w:tentative="1">
      <w:start w:val="1"/>
      <w:numFmt w:val="bullet"/>
      <w:lvlText w:val="•"/>
      <w:lvlJc w:val="left"/>
      <w:pPr>
        <w:tabs>
          <w:tab w:val="num" w:pos="5040"/>
        </w:tabs>
        <w:ind w:left="5040" w:hanging="360"/>
      </w:pPr>
      <w:rPr>
        <w:rFonts w:ascii="Arial" w:hAnsi="Arial" w:hint="default"/>
      </w:rPr>
    </w:lvl>
    <w:lvl w:ilvl="7" w:tplc="D8ACCA3E" w:tentative="1">
      <w:start w:val="1"/>
      <w:numFmt w:val="bullet"/>
      <w:lvlText w:val="•"/>
      <w:lvlJc w:val="left"/>
      <w:pPr>
        <w:tabs>
          <w:tab w:val="num" w:pos="5760"/>
        </w:tabs>
        <w:ind w:left="5760" w:hanging="360"/>
      </w:pPr>
      <w:rPr>
        <w:rFonts w:ascii="Arial" w:hAnsi="Arial" w:hint="default"/>
      </w:rPr>
    </w:lvl>
    <w:lvl w:ilvl="8" w:tplc="57A6149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7BB1B79"/>
    <w:multiLevelType w:val="hybridMultilevel"/>
    <w:tmpl w:val="B6C06514"/>
    <w:lvl w:ilvl="0" w:tplc="274E45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4"/>
  </w:num>
  <w:num w:numId="4">
    <w:abstractNumId w:val="1"/>
  </w:num>
  <w:num w:numId="5">
    <w:abstractNumId w:val="8"/>
  </w:num>
  <w:num w:numId="6">
    <w:abstractNumId w:val="2"/>
  </w:num>
  <w:num w:numId="7">
    <w:abstractNumId w:val="3"/>
  </w:num>
  <w:num w:numId="8">
    <w:abstractNumId w:val="9"/>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rYwNjc0MTMxsjAwMDBT0lEKTi0uzszPAykwqQUAedAAYCwAAAA="/>
  </w:docVars>
  <w:rsids>
    <w:rsidRoot w:val="000430BF"/>
    <w:rsid w:val="00017712"/>
    <w:rsid w:val="000268AC"/>
    <w:rsid w:val="000304D1"/>
    <w:rsid w:val="00033B80"/>
    <w:rsid w:val="00041BB1"/>
    <w:rsid w:val="000430BF"/>
    <w:rsid w:val="000518EA"/>
    <w:rsid w:val="0008081B"/>
    <w:rsid w:val="0008632C"/>
    <w:rsid w:val="000C785A"/>
    <w:rsid w:val="000E6379"/>
    <w:rsid w:val="000F5C8D"/>
    <w:rsid w:val="000F7BD6"/>
    <w:rsid w:val="00112546"/>
    <w:rsid w:val="00125CAE"/>
    <w:rsid w:val="00136E12"/>
    <w:rsid w:val="001655CA"/>
    <w:rsid w:val="001A2148"/>
    <w:rsid w:val="001A38FD"/>
    <w:rsid w:val="001A784C"/>
    <w:rsid w:val="001C6955"/>
    <w:rsid w:val="001D78FB"/>
    <w:rsid w:val="002135B2"/>
    <w:rsid w:val="0022610D"/>
    <w:rsid w:val="0023331E"/>
    <w:rsid w:val="00235676"/>
    <w:rsid w:val="00272A57"/>
    <w:rsid w:val="00293FD5"/>
    <w:rsid w:val="002A2870"/>
    <w:rsid w:val="002B7843"/>
    <w:rsid w:val="002B78AB"/>
    <w:rsid w:val="002E399B"/>
    <w:rsid w:val="002E461F"/>
    <w:rsid w:val="00307929"/>
    <w:rsid w:val="00310DB6"/>
    <w:rsid w:val="00317595"/>
    <w:rsid w:val="00355E3F"/>
    <w:rsid w:val="00373B7A"/>
    <w:rsid w:val="00391819"/>
    <w:rsid w:val="003C111B"/>
    <w:rsid w:val="003E2C8C"/>
    <w:rsid w:val="003F19B9"/>
    <w:rsid w:val="00406CF7"/>
    <w:rsid w:val="004242FF"/>
    <w:rsid w:val="00427A7F"/>
    <w:rsid w:val="0045576D"/>
    <w:rsid w:val="00463097"/>
    <w:rsid w:val="004818A3"/>
    <w:rsid w:val="004B0B4E"/>
    <w:rsid w:val="005048E1"/>
    <w:rsid w:val="00510D71"/>
    <w:rsid w:val="00513B5A"/>
    <w:rsid w:val="00514B2E"/>
    <w:rsid w:val="0053427B"/>
    <w:rsid w:val="00572D3D"/>
    <w:rsid w:val="0057609D"/>
    <w:rsid w:val="005945BA"/>
    <w:rsid w:val="005A7859"/>
    <w:rsid w:val="005B57FA"/>
    <w:rsid w:val="005B5A7D"/>
    <w:rsid w:val="005D4D1B"/>
    <w:rsid w:val="006052C7"/>
    <w:rsid w:val="00613D40"/>
    <w:rsid w:val="00653E55"/>
    <w:rsid w:val="006642DF"/>
    <w:rsid w:val="006911E4"/>
    <w:rsid w:val="006E7FC2"/>
    <w:rsid w:val="00704338"/>
    <w:rsid w:val="00707FEC"/>
    <w:rsid w:val="007167C6"/>
    <w:rsid w:val="0072137E"/>
    <w:rsid w:val="00754D59"/>
    <w:rsid w:val="0076135A"/>
    <w:rsid w:val="00784549"/>
    <w:rsid w:val="00796588"/>
    <w:rsid w:val="007A728A"/>
    <w:rsid w:val="007D2DD0"/>
    <w:rsid w:val="008647DF"/>
    <w:rsid w:val="00872769"/>
    <w:rsid w:val="00880978"/>
    <w:rsid w:val="008A7A0B"/>
    <w:rsid w:val="008C3CF8"/>
    <w:rsid w:val="008D3740"/>
    <w:rsid w:val="008D6C85"/>
    <w:rsid w:val="008D7B41"/>
    <w:rsid w:val="00936000"/>
    <w:rsid w:val="00953DF6"/>
    <w:rsid w:val="009747A2"/>
    <w:rsid w:val="009D305F"/>
    <w:rsid w:val="00A10DE8"/>
    <w:rsid w:val="00A26B23"/>
    <w:rsid w:val="00A473DC"/>
    <w:rsid w:val="00A81126"/>
    <w:rsid w:val="00A906DD"/>
    <w:rsid w:val="00A974B2"/>
    <w:rsid w:val="00AA5DF7"/>
    <w:rsid w:val="00AB21EA"/>
    <w:rsid w:val="00AC1F7B"/>
    <w:rsid w:val="00AC23F9"/>
    <w:rsid w:val="00AC71E4"/>
    <w:rsid w:val="00AE1398"/>
    <w:rsid w:val="00AF7ABC"/>
    <w:rsid w:val="00B328F0"/>
    <w:rsid w:val="00B52A1A"/>
    <w:rsid w:val="00B76F90"/>
    <w:rsid w:val="00B964FF"/>
    <w:rsid w:val="00BF6CA2"/>
    <w:rsid w:val="00BF720E"/>
    <w:rsid w:val="00C16E63"/>
    <w:rsid w:val="00C57B8C"/>
    <w:rsid w:val="00C92280"/>
    <w:rsid w:val="00CA3DDF"/>
    <w:rsid w:val="00CC0AD4"/>
    <w:rsid w:val="00CC5AEA"/>
    <w:rsid w:val="00D11665"/>
    <w:rsid w:val="00D1248F"/>
    <w:rsid w:val="00D16C97"/>
    <w:rsid w:val="00D35ED1"/>
    <w:rsid w:val="00D50319"/>
    <w:rsid w:val="00D5122C"/>
    <w:rsid w:val="00DA76EF"/>
    <w:rsid w:val="00DD170A"/>
    <w:rsid w:val="00DD31A4"/>
    <w:rsid w:val="00DD7143"/>
    <w:rsid w:val="00DF12C2"/>
    <w:rsid w:val="00E073AB"/>
    <w:rsid w:val="00E11E99"/>
    <w:rsid w:val="00E1293C"/>
    <w:rsid w:val="00E2295D"/>
    <w:rsid w:val="00EC2EFA"/>
    <w:rsid w:val="00EC488F"/>
    <w:rsid w:val="00ED1EB4"/>
    <w:rsid w:val="00EE3E9A"/>
    <w:rsid w:val="00EF68B4"/>
    <w:rsid w:val="00EF7391"/>
    <w:rsid w:val="00F00D02"/>
    <w:rsid w:val="00F30E3B"/>
    <w:rsid w:val="00F3619F"/>
    <w:rsid w:val="00F50BB2"/>
    <w:rsid w:val="00F6138B"/>
    <w:rsid w:val="00F662E2"/>
    <w:rsid w:val="00FB3077"/>
    <w:rsid w:val="00FE384A"/>
    <w:rsid w:val="00FE525D"/>
    <w:rsid w:val="00FE5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DD5B0"/>
  <w15:chartTrackingRefBased/>
  <w15:docId w15:val="{B33C4B37-2068-4E7F-BE8E-4A82CB2DC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1A4"/>
    <w:pPr>
      <w:ind w:left="720"/>
      <w:contextualSpacing/>
    </w:pPr>
  </w:style>
  <w:style w:type="paragraph" w:styleId="Header">
    <w:name w:val="header"/>
    <w:basedOn w:val="Normal"/>
    <w:link w:val="HeaderChar"/>
    <w:uiPriority w:val="99"/>
    <w:unhideWhenUsed/>
    <w:rsid w:val="004557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76D"/>
  </w:style>
  <w:style w:type="paragraph" w:styleId="Footer">
    <w:name w:val="footer"/>
    <w:basedOn w:val="Normal"/>
    <w:link w:val="FooterChar"/>
    <w:uiPriority w:val="99"/>
    <w:unhideWhenUsed/>
    <w:rsid w:val="004557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76D"/>
  </w:style>
  <w:style w:type="paragraph" w:styleId="NormalWeb">
    <w:name w:val="Normal (Web)"/>
    <w:basedOn w:val="Normal"/>
    <w:uiPriority w:val="99"/>
    <w:semiHidden/>
    <w:unhideWhenUsed/>
    <w:rsid w:val="00C16E63"/>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0F5C8D"/>
    <w:rPr>
      <w:color w:val="0563C1" w:themeColor="hyperlink"/>
      <w:u w:val="single"/>
    </w:rPr>
  </w:style>
  <w:style w:type="character" w:styleId="UnresolvedMention">
    <w:name w:val="Unresolved Mention"/>
    <w:basedOn w:val="DefaultParagraphFont"/>
    <w:uiPriority w:val="99"/>
    <w:semiHidden/>
    <w:unhideWhenUsed/>
    <w:rsid w:val="000F5C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540727">
      <w:bodyDiv w:val="1"/>
      <w:marLeft w:val="0"/>
      <w:marRight w:val="0"/>
      <w:marTop w:val="0"/>
      <w:marBottom w:val="0"/>
      <w:divBdr>
        <w:top w:val="none" w:sz="0" w:space="0" w:color="auto"/>
        <w:left w:val="none" w:sz="0" w:space="0" w:color="auto"/>
        <w:bottom w:val="none" w:sz="0" w:space="0" w:color="auto"/>
        <w:right w:val="none" w:sz="0" w:space="0" w:color="auto"/>
      </w:divBdr>
      <w:divsChild>
        <w:div w:id="1323317779">
          <w:marLeft w:val="446"/>
          <w:marRight w:val="0"/>
          <w:marTop w:val="0"/>
          <w:marBottom w:val="0"/>
          <w:divBdr>
            <w:top w:val="none" w:sz="0" w:space="0" w:color="auto"/>
            <w:left w:val="none" w:sz="0" w:space="0" w:color="auto"/>
            <w:bottom w:val="none" w:sz="0" w:space="0" w:color="auto"/>
            <w:right w:val="none" w:sz="0" w:space="0" w:color="auto"/>
          </w:divBdr>
        </w:div>
        <w:div w:id="827087583">
          <w:marLeft w:val="446"/>
          <w:marRight w:val="0"/>
          <w:marTop w:val="0"/>
          <w:marBottom w:val="0"/>
          <w:divBdr>
            <w:top w:val="none" w:sz="0" w:space="0" w:color="auto"/>
            <w:left w:val="none" w:sz="0" w:space="0" w:color="auto"/>
            <w:bottom w:val="none" w:sz="0" w:space="0" w:color="auto"/>
            <w:right w:val="none" w:sz="0" w:space="0" w:color="auto"/>
          </w:divBdr>
        </w:div>
        <w:div w:id="1835224693">
          <w:marLeft w:val="446"/>
          <w:marRight w:val="0"/>
          <w:marTop w:val="0"/>
          <w:marBottom w:val="0"/>
          <w:divBdr>
            <w:top w:val="none" w:sz="0" w:space="0" w:color="auto"/>
            <w:left w:val="none" w:sz="0" w:space="0" w:color="auto"/>
            <w:bottom w:val="none" w:sz="0" w:space="0" w:color="auto"/>
            <w:right w:val="none" w:sz="0" w:space="0" w:color="auto"/>
          </w:divBdr>
        </w:div>
      </w:divsChild>
    </w:div>
    <w:div w:id="1739666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hyperlink" Target="https://www.kaggle.com/datasets/kritikseth/fruit-and-vegetable-image-recognition" TargetMode="External"/><Relationship Id="rId23" Type="http://schemas.openxmlformats.org/officeDocument/2006/relationships/image" Target="media/image14.png"/><Relationship Id="rId28" Type="http://schemas.openxmlformats.org/officeDocument/2006/relationships/image" Target="media/image19.JPG"/><Relationship Id="rId10" Type="http://schemas.openxmlformats.org/officeDocument/2006/relationships/image" Target="media/image3.gif"/><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towardsdatascience.com/review-mobilenetv2-light-weight-model-image-classification-8febb490e61c"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5BB7B-EA85-436D-9D7B-E41F3AF2B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10285</TotalTime>
  <Pages>14</Pages>
  <Words>3431</Words>
  <Characters>19561</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Md Asaduzzaman Jabin</cp:lastModifiedBy>
  <cp:revision>146</cp:revision>
  <dcterms:created xsi:type="dcterms:W3CDTF">2023-03-21T01:52:00Z</dcterms:created>
  <dcterms:modified xsi:type="dcterms:W3CDTF">2023-05-05T17:02:00Z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f662b45f266e9458c24a4ec14d75e7f10f8bb4112c57f21bacf8c55958f96ff5</vt:lpwstr>
  </property>
</Properties>
</file>